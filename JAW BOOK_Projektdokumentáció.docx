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534A15" w:rsidRPr="00D62FD6" w:rsidRDefault="00534A15">
      <w:pPr>
        <w:spacing w:before="2880" w:after="120"/>
        <w:jc w:val="center"/>
        <w:rPr>
          <w:b/>
          <w:sz w:val="48"/>
          <w:szCs w:val="48"/>
          <w:u w:val="single"/>
        </w:rPr>
      </w:pPr>
      <w:r w:rsidRPr="00D62FD6">
        <w:rPr>
          <w:b/>
          <w:sz w:val="48"/>
          <w:szCs w:val="48"/>
          <w:u w:val="single"/>
        </w:rPr>
        <w:t>JAW BOOK</w:t>
      </w:r>
    </w:p>
    <w:p w:rsidR="00534A15" w:rsidRPr="00D62FD6" w:rsidRDefault="00034B3D">
      <w:pPr>
        <w:jc w:val="center"/>
        <w:rPr>
          <w:i/>
        </w:rPr>
      </w:pPr>
      <w:r>
        <w:rPr>
          <w:i/>
        </w:rPr>
        <w:t>Projektdokumentáció</w:t>
      </w:r>
    </w:p>
    <w:p w:rsidR="00534A15" w:rsidRPr="00D62FD6" w:rsidRDefault="00534A15">
      <w:pPr>
        <w:spacing w:before="2880" w:after="240"/>
        <w:jc w:val="center"/>
      </w:pPr>
      <w:r w:rsidRPr="00D62FD6">
        <w:t>KACSOR TEAM:</w:t>
      </w:r>
    </w:p>
    <w:p w:rsidR="00534A15" w:rsidRPr="00D62FD6" w:rsidRDefault="00534A15">
      <w:pPr>
        <w:jc w:val="center"/>
      </w:pPr>
      <w:r w:rsidRPr="00D62FD6">
        <w:t>Csernok Gábor – PROJEKTVEZETŐ</w:t>
      </w:r>
    </w:p>
    <w:p w:rsidR="00534A15" w:rsidRPr="00D62FD6" w:rsidRDefault="00534A15">
      <w:pPr>
        <w:jc w:val="center"/>
      </w:pPr>
      <w:r w:rsidRPr="00D62FD6">
        <w:t>Orosz Tamás – ADMINISZTRÁTOR</w:t>
      </w:r>
    </w:p>
    <w:p w:rsidR="00534A15" w:rsidRPr="00D62FD6" w:rsidRDefault="00534A15">
      <w:pPr>
        <w:jc w:val="center"/>
      </w:pPr>
      <w:r w:rsidRPr="00D62FD6">
        <w:t>Kalmár Gábor – DEMONSTRÁTOR</w:t>
      </w:r>
    </w:p>
    <w:p w:rsidR="00534A15" w:rsidRPr="00D62FD6" w:rsidRDefault="00534A15">
      <w:pPr>
        <w:jc w:val="center"/>
      </w:pPr>
      <w:r w:rsidRPr="00D62FD6">
        <w:t>Csuport Julianna – KAPCSOLATTARTÓ</w:t>
      </w:r>
    </w:p>
    <w:p w:rsidR="00534A15" w:rsidRPr="00D62FD6" w:rsidRDefault="00534A15">
      <w:pPr>
        <w:jc w:val="center"/>
      </w:pPr>
    </w:p>
    <w:p w:rsidR="00534A15" w:rsidRPr="00D62FD6" w:rsidRDefault="00534A15">
      <w:pPr>
        <w:pStyle w:val="Cmsor1"/>
        <w:pageBreakBefore/>
        <w:rPr>
          <w:rFonts w:cs="Calibri"/>
        </w:rPr>
      </w:pPr>
      <w:r w:rsidRPr="00D62FD6">
        <w:rPr>
          <w:rFonts w:cs="Calibri"/>
        </w:rPr>
        <w:lastRenderedPageBreak/>
        <w:t>A FELADAT</w:t>
      </w:r>
    </w:p>
    <w:p w:rsidR="00534A15" w:rsidRPr="00D62FD6" w:rsidRDefault="00534A15">
      <w:r w:rsidRPr="00D62FD6">
        <w:t>Jelen projekt célja egy internetes szoftver elkészítése, amely segíti a lelkes felhasználókat szabadidejük tartalmas eltöltésében azáltal, hogy számukra a megfelelő állat kikölcsönzését teszi lehetővé.</w:t>
      </w:r>
    </w:p>
    <w:p w:rsidR="00534A15" w:rsidRPr="00D62FD6" w:rsidRDefault="00534A15">
      <w:pPr>
        <w:rPr>
          <w:sz w:val="22"/>
          <w:szCs w:val="22"/>
        </w:rPr>
      </w:pPr>
      <w:r w:rsidRPr="00D62FD6">
        <w:rPr>
          <w:sz w:val="22"/>
          <w:szCs w:val="22"/>
        </w:rPr>
        <w:t xml:space="preserve">Ehhez az alábbi funkciókat biztosítja: </w:t>
      </w:r>
    </w:p>
    <w:p w:rsidR="00534A15" w:rsidRPr="00D62FD6" w:rsidRDefault="00534A15">
      <w:pPr>
        <w:numPr>
          <w:ilvl w:val="0"/>
          <w:numId w:val="3"/>
        </w:numPr>
        <w:spacing w:after="30"/>
        <w:rPr>
          <w:sz w:val="22"/>
          <w:szCs w:val="22"/>
        </w:rPr>
      </w:pPr>
      <w:r w:rsidRPr="00D62FD6">
        <w:rPr>
          <w:sz w:val="22"/>
          <w:szCs w:val="22"/>
        </w:rPr>
        <w:t>regisztráció</w:t>
      </w:r>
    </w:p>
    <w:p w:rsidR="00534A15" w:rsidRPr="00D62FD6" w:rsidRDefault="00534A15">
      <w:pPr>
        <w:numPr>
          <w:ilvl w:val="0"/>
          <w:numId w:val="3"/>
        </w:numPr>
        <w:spacing w:after="30"/>
        <w:rPr>
          <w:sz w:val="22"/>
          <w:szCs w:val="22"/>
        </w:rPr>
      </w:pPr>
      <w:r w:rsidRPr="00D62FD6">
        <w:rPr>
          <w:sz w:val="22"/>
          <w:szCs w:val="22"/>
        </w:rPr>
        <w:t>rendelkezésre álló állatok böngészése</w:t>
      </w:r>
    </w:p>
    <w:p w:rsidR="00534A15" w:rsidRPr="00D62FD6" w:rsidRDefault="00534A15">
      <w:pPr>
        <w:numPr>
          <w:ilvl w:val="0"/>
          <w:numId w:val="3"/>
        </w:numPr>
        <w:spacing w:after="30"/>
        <w:rPr>
          <w:sz w:val="22"/>
          <w:szCs w:val="22"/>
        </w:rPr>
      </w:pPr>
      <w:r w:rsidRPr="00D62FD6">
        <w:rPr>
          <w:sz w:val="22"/>
          <w:szCs w:val="22"/>
        </w:rPr>
        <w:t xml:space="preserve">személyre szabott ajánlat a felhasználó által megadott paraméterek alapján </w:t>
      </w:r>
    </w:p>
    <w:p w:rsidR="00534A15" w:rsidRPr="00D62FD6" w:rsidRDefault="00534A15">
      <w:pPr>
        <w:numPr>
          <w:ilvl w:val="0"/>
          <w:numId w:val="3"/>
        </w:numPr>
        <w:spacing w:after="30"/>
        <w:rPr>
          <w:sz w:val="22"/>
          <w:szCs w:val="22"/>
        </w:rPr>
      </w:pPr>
      <w:r w:rsidRPr="00D62FD6">
        <w:rPr>
          <w:sz w:val="22"/>
          <w:szCs w:val="22"/>
        </w:rPr>
        <w:t xml:space="preserve">a kiválasztott állat igénylése a kívánt időtartamra, költségek megtekintése </w:t>
      </w:r>
    </w:p>
    <w:p w:rsidR="00534A15" w:rsidRPr="00D62FD6" w:rsidRDefault="00534A15">
      <w:pPr>
        <w:numPr>
          <w:ilvl w:val="0"/>
          <w:numId w:val="3"/>
        </w:numPr>
        <w:rPr>
          <w:sz w:val="22"/>
          <w:szCs w:val="22"/>
        </w:rPr>
      </w:pPr>
      <w:r w:rsidRPr="00D62FD6">
        <w:rPr>
          <w:sz w:val="22"/>
          <w:szCs w:val="22"/>
        </w:rPr>
        <w:t xml:space="preserve">az átvétel és fizetés módjának meghatározása </w:t>
      </w:r>
    </w:p>
    <w:p w:rsidR="00534A15" w:rsidRPr="00D62FD6" w:rsidRDefault="00534A15">
      <w:pPr>
        <w:pStyle w:val="Cmsor2"/>
        <w:rPr>
          <w:rFonts w:cs="Calibri"/>
        </w:rPr>
      </w:pPr>
      <w:r w:rsidRPr="00D62FD6">
        <w:rPr>
          <w:rFonts w:cs="Calibri"/>
        </w:rPr>
        <w:t xml:space="preserve">Regisztráció </w:t>
      </w:r>
    </w:p>
    <w:p w:rsidR="00534A15" w:rsidRPr="00D62FD6" w:rsidRDefault="00534A15">
      <w:r w:rsidRPr="00D62FD6">
        <w:t xml:space="preserve">A felhasználó számára szimpatikus felhasználónevet választhat, azzal a megkötéssel, hogy rendszerszinten egyedinek kell lennie. Már regisztrációkor rögzíteni kell a számlázási és szállítási adatokat (név, cím, telefonszám), amelyeket a rendszer megőriz, így minden kölcsönzéskor ezen adatokkal történik a számla kitöltése. </w:t>
      </w:r>
    </w:p>
    <w:p w:rsidR="00534A15" w:rsidRPr="00D62FD6" w:rsidRDefault="00534A15">
      <w:pPr>
        <w:pStyle w:val="Cmsor2"/>
        <w:rPr>
          <w:rFonts w:cs="Calibri"/>
        </w:rPr>
      </w:pPr>
      <w:r w:rsidRPr="00D62FD6">
        <w:rPr>
          <w:rFonts w:cs="Calibri"/>
        </w:rPr>
        <w:t>Böngészés</w:t>
      </w:r>
    </w:p>
    <w:p w:rsidR="00534A15" w:rsidRPr="00D62FD6" w:rsidRDefault="00534A15">
      <w:r w:rsidRPr="00D62FD6">
        <w:t xml:space="preserve">A kínált kedves élőlények fotóit és adatait tallózni lehet (kép, név, faj, kor, ár/óra), ez a megfelelő állat megtalálásának az egyik módja. </w:t>
      </w:r>
    </w:p>
    <w:p w:rsidR="00534A15" w:rsidRPr="00D62FD6" w:rsidRDefault="00534A15">
      <w:pPr>
        <w:pStyle w:val="Cmsor2"/>
        <w:rPr>
          <w:rFonts w:cs="Calibri"/>
        </w:rPr>
      </w:pPr>
      <w:r w:rsidRPr="00D62FD6">
        <w:rPr>
          <w:rFonts w:cs="Calibri"/>
        </w:rPr>
        <w:t xml:space="preserve">Személyes ajánlat </w:t>
      </w:r>
    </w:p>
    <w:p w:rsidR="00534A15" w:rsidRPr="00D62FD6" w:rsidRDefault="00534A15">
      <w:r w:rsidRPr="00D62FD6">
        <w:t xml:space="preserve">A felhasználó – az szoftver által felkínált paraméterekből választva – meghatározza, hogy milyen típusú időtöltéshez, milyen jellegű állatra vágyik és mekkora időtartamban. Az alkalmazás a kívánt paraméterek, a hozzáférhető állatok és a belső algoritmusának logikája alapján felkínál olyan állatokat, amelyek az adott igényeket tökéletesen kielégítik (pl. ismerkedési célra zsiráfot, egyetemi órára madárpókot kínál az intelligens algoritmus). </w:t>
      </w:r>
    </w:p>
    <w:p w:rsidR="00534A15" w:rsidRPr="00D62FD6" w:rsidRDefault="00534A15">
      <w:pPr>
        <w:pStyle w:val="Cmsor2"/>
        <w:rPr>
          <w:rFonts w:cs="Calibri"/>
        </w:rPr>
      </w:pPr>
      <w:r w:rsidRPr="00D62FD6">
        <w:rPr>
          <w:rFonts w:cs="Calibri"/>
        </w:rPr>
        <w:t xml:space="preserve">Igénylés </w:t>
      </w:r>
    </w:p>
    <w:p w:rsidR="00534A15" w:rsidRPr="00D62FD6" w:rsidRDefault="00534A15">
      <w:r w:rsidRPr="00D62FD6">
        <w:t xml:space="preserve">A felhasználó böngészés vagy személyes ajánlat alapján kiválasztja a szimpatikus állatot, látja, hogy az állat a kívánt időtartamra elérhető-e és mennyibe kerül a teljes kölcsönzése – ez alapján elindítja a kölcsönzést. </w:t>
      </w:r>
    </w:p>
    <w:p w:rsidR="00534A15" w:rsidRPr="00D62FD6" w:rsidRDefault="00534A15">
      <w:pPr>
        <w:pStyle w:val="Cmsor2"/>
        <w:rPr>
          <w:rFonts w:cs="Calibri"/>
        </w:rPr>
      </w:pPr>
      <w:r w:rsidRPr="00D62FD6">
        <w:rPr>
          <w:rFonts w:cs="Calibri"/>
        </w:rPr>
        <w:t xml:space="preserve">Fizetés </w:t>
      </w:r>
      <w:r w:rsidRPr="00D62FD6">
        <w:rPr>
          <w:rFonts w:cs="Calibri"/>
          <w:sz w:val="22"/>
          <w:szCs w:val="22"/>
        </w:rPr>
        <w:t xml:space="preserve">/ </w:t>
      </w:r>
      <w:r w:rsidRPr="00D62FD6">
        <w:rPr>
          <w:rFonts w:cs="Calibri"/>
        </w:rPr>
        <w:t xml:space="preserve">átvétel </w:t>
      </w:r>
    </w:p>
    <w:p w:rsidR="00534A15" w:rsidRPr="00D62FD6" w:rsidRDefault="00534A15">
      <w:r w:rsidRPr="00D62FD6">
        <w:t>A kölcsönzési folyamat során megadja a kívánt fizetési módos és az átvétel helyét, ez alapján állítja ki számára az alkalmazás a számlát.</w:t>
      </w:r>
    </w:p>
    <w:p w:rsidR="00534A15" w:rsidRPr="00D62FD6" w:rsidRDefault="00534A15">
      <w:pPr>
        <w:jc w:val="left"/>
      </w:pPr>
    </w:p>
    <w:p w:rsidR="00534A15" w:rsidRPr="00D62FD6" w:rsidRDefault="00534A15">
      <w:pPr>
        <w:pStyle w:val="Cmsor1"/>
        <w:pageBreakBefore/>
        <w:rPr>
          <w:rFonts w:cs="Calibri"/>
        </w:rPr>
      </w:pPr>
      <w:r w:rsidRPr="00D62FD6">
        <w:rPr>
          <w:rFonts w:cs="Calibri"/>
        </w:rPr>
        <w:lastRenderedPageBreak/>
        <w:t>1. MELLÉKLET – KEZELŐFELÜLET LÁTVÁNYTERVEK</w:t>
      </w:r>
    </w:p>
    <w:p w:rsidR="00DE3FD7" w:rsidRDefault="00534A15" w:rsidP="00DE3FD7">
      <w:pPr>
        <w:pStyle w:val="Cmsor2"/>
      </w:pPr>
      <w:r w:rsidRPr="00D62FD6">
        <w:t>Az oldal nyitóképernyője</w:t>
      </w:r>
    </w:p>
    <w:p w:rsidR="00DE3FD7" w:rsidRDefault="00DE3FD7" w:rsidP="00DE3FD7">
      <w:r>
        <w:rPr>
          <w:noProof/>
          <w:lang w:eastAsia="hu-HU"/>
        </w:rPr>
        <w:drawing>
          <wp:inline distT="0" distB="0" distL="0" distR="0">
            <wp:extent cx="3857625" cy="2895600"/>
            <wp:effectExtent l="0" t="0" r="9525" b="0"/>
            <wp:docPr id="24" name="Kép 24" descr="E:\- = Suli = -\NIK\4. Félév\Szoftver Tervezés és Technológia Gyakorlata\JawBook\Screenshot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- = Suli = -\NIK\4. Félév\Szoftver Tervezés és Technológia Gyakorlata\JawBook\Screenshots\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A15" w:rsidRPr="00DE3FD7" w:rsidRDefault="00534A15" w:rsidP="00DE3FD7">
      <w:pPr>
        <w:pStyle w:val="Cmsor2"/>
      </w:pPr>
      <w:r w:rsidRPr="00DE3FD7">
        <w:t>Authentikációs felület</w:t>
      </w:r>
    </w:p>
    <w:p w:rsidR="00DE3FD7" w:rsidRPr="00DE3FD7" w:rsidRDefault="00DE3FD7" w:rsidP="00DE3FD7">
      <w:pPr>
        <w:pStyle w:val="Szvegtrzs"/>
      </w:pPr>
      <w:r>
        <w:rPr>
          <w:noProof/>
          <w:lang w:eastAsia="hu-HU"/>
        </w:rPr>
        <w:drawing>
          <wp:inline distT="0" distB="0" distL="0" distR="0">
            <wp:extent cx="3857625" cy="2886075"/>
            <wp:effectExtent l="0" t="0" r="9525" b="9525"/>
            <wp:docPr id="29" name="Kép 29" descr="E:\- = Suli = -\NIK\4. Félév\Szoftver Tervezés és Technológia Gyakorlata\JawBook\Screenshot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- = Suli = -\NIK\4. Félév\Szoftver Tervezés és Technológia Gyakorlata\JawBook\Screenshots\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A15" w:rsidRDefault="00DE3FD7">
      <w:pPr>
        <w:pStyle w:val="Cmsor2"/>
        <w:pageBreakBefore/>
        <w:rPr>
          <w:rFonts w:cs="Calibri"/>
        </w:rPr>
      </w:pPr>
      <w:r>
        <w:rPr>
          <w:rFonts w:cs="Calibri"/>
        </w:rPr>
        <w:lastRenderedPageBreak/>
        <w:t>Regisztráció</w:t>
      </w:r>
    </w:p>
    <w:p w:rsidR="00DE3FD7" w:rsidRDefault="00DE3FD7" w:rsidP="00DE3FD7">
      <w:pPr>
        <w:pStyle w:val="Szvegtrzs"/>
      </w:pPr>
      <w:r>
        <w:rPr>
          <w:noProof/>
          <w:lang w:eastAsia="hu-HU"/>
        </w:rPr>
        <w:drawing>
          <wp:inline distT="0" distB="0" distL="0" distR="0">
            <wp:extent cx="3848100" cy="2886075"/>
            <wp:effectExtent l="0" t="0" r="0" b="9525"/>
            <wp:docPr id="32" name="Kép 32" descr="E:\- = Suli = -\NIK\4. Félév\Szoftver Tervezés és Technológia Gyakorlata\JawBook\Screenshot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- = Suli = -\NIK\4. Félév\Szoftver Tervezés és Technológia Gyakorlata\JawBook\Screenshots\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FD7" w:rsidRDefault="00DE3FD7" w:rsidP="00DE3FD7">
      <w:pPr>
        <w:pStyle w:val="Cmsor2"/>
      </w:pPr>
      <w:r w:rsidRPr="00DE3FD7">
        <w:t>Böngészés</w:t>
      </w:r>
    </w:p>
    <w:p w:rsidR="00DE3FD7" w:rsidRDefault="00DE3FD7" w:rsidP="00DE3FD7">
      <w:pPr>
        <w:pStyle w:val="Szvegtrzs"/>
      </w:pPr>
      <w:r>
        <w:rPr>
          <w:noProof/>
          <w:lang w:eastAsia="hu-HU"/>
        </w:rPr>
        <w:drawing>
          <wp:inline distT="0" distB="0" distL="0" distR="0">
            <wp:extent cx="3848100" cy="2886075"/>
            <wp:effectExtent l="0" t="0" r="0" b="9525"/>
            <wp:docPr id="36" name="Kép 36" descr="E:\- = Suli = -\NIK\4. Félév\Szoftver Tervezés és Technológia Gyakorlata\JawBook\Screenshot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:\- = Suli = -\NIK\4. Félév\Szoftver Tervezés és Technológia Gyakorlata\JawBook\Screenshots\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FD7" w:rsidRDefault="00DE3FD7" w:rsidP="00DE3FD7">
      <w:pPr>
        <w:pStyle w:val="Cmsor2"/>
      </w:pPr>
      <w:r>
        <w:br w:type="page"/>
      </w:r>
      <w:r>
        <w:lastRenderedPageBreak/>
        <w:t>Egyedi ajánlat kérés</w:t>
      </w:r>
    </w:p>
    <w:p w:rsidR="00DE3FD7" w:rsidRDefault="00DE3FD7" w:rsidP="00DE3FD7">
      <w:pPr>
        <w:pStyle w:val="Szvegtrzs"/>
      </w:pPr>
      <w:r>
        <w:rPr>
          <w:noProof/>
          <w:lang w:eastAsia="hu-HU"/>
        </w:rPr>
        <w:drawing>
          <wp:inline distT="0" distB="0" distL="0" distR="0">
            <wp:extent cx="3848100" cy="2867025"/>
            <wp:effectExtent l="0" t="0" r="0" b="9525"/>
            <wp:docPr id="48" name="Kép 48" descr="E:\- = Suli = -\NIK\4. Félév\Szoftver Tervezés és Technológia Gyakorlata\JawBook\Screenshot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E:\- = Suli = -\NIK\4. Félév\Szoftver Tervezés és Technológia Gyakorlata\JawBook\Screenshots\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FD7" w:rsidRDefault="00DE3FD7" w:rsidP="00DE3FD7">
      <w:pPr>
        <w:pStyle w:val="Cmsor2"/>
      </w:pPr>
      <w:r>
        <w:t>Kölcsönzéshez szükséges adatok felvitele</w:t>
      </w:r>
    </w:p>
    <w:p w:rsidR="00DE3FD7" w:rsidRDefault="00DE3FD7" w:rsidP="00DE3FD7">
      <w:pPr>
        <w:pStyle w:val="Szvegtrzs"/>
      </w:pPr>
      <w:r>
        <w:rPr>
          <w:noProof/>
          <w:lang w:eastAsia="hu-HU"/>
        </w:rPr>
        <w:drawing>
          <wp:inline distT="0" distB="0" distL="0" distR="0">
            <wp:extent cx="3848100" cy="2886075"/>
            <wp:effectExtent l="0" t="0" r="0" b="9525"/>
            <wp:docPr id="49" name="Kép 49" descr="E:\- = Suli = -\NIK\4. Félév\Szoftver Tervezés és Technológia Gyakorlata\JawBook\Screenshot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E:\- = Suli = -\NIK\4. Félév\Szoftver Tervezés és Technológia Gyakorlata\JawBook\Screenshots\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FD7" w:rsidRDefault="00DE3FD7" w:rsidP="00DE3FD7">
      <w:pPr>
        <w:pStyle w:val="Cmsor2"/>
      </w:pPr>
      <w:r>
        <w:br w:type="page"/>
      </w:r>
      <w:r>
        <w:lastRenderedPageBreak/>
        <w:t>Sikeres tranzakció</w:t>
      </w:r>
    </w:p>
    <w:p w:rsidR="00DE3FD7" w:rsidRDefault="00DE3FD7" w:rsidP="00DE3FD7">
      <w:pPr>
        <w:pStyle w:val="Szvegtrzs"/>
      </w:pPr>
      <w:r>
        <w:rPr>
          <w:noProof/>
          <w:lang w:eastAsia="hu-HU"/>
        </w:rPr>
        <w:drawing>
          <wp:inline distT="0" distB="0" distL="0" distR="0">
            <wp:extent cx="3933825" cy="2952750"/>
            <wp:effectExtent l="0" t="0" r="9525" b="0"/>
            <wp:docPr id="51" name="Kép 51" descr="E:\- = Suli = -\NIK\4. Félév\Szoftver Tervezés és Technológia Gyakorlata\JawBook\Screenshot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E:\- = Suli = -\NIK\4. Félév\Szoftver Tervezés és Technológia Gyakorlata\JawBook\Screenshots\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FD7" w:rsidRDefault="00DE3FD7" w:rsidP="00DE3FD7">
      <w:pPr>
        <w:pStyle w:val="Cmsor2"/>
      </w:pPr>
      <w:r>
        <w:t>Adminisztrátor által végzett adatbázis feltöltés képernyője</w:t>
      </w:r>
    </w:p>
    <w:p w:rsidR="00DE3FD7" w:rsidRDefault="00DE3FD7" w:rsidP="00DE3FD7">
      <w:pPr>
        <w:pStyle w:val="Szvegtrzs"/>
      </w:pPr>
      <w:r>
        <w:rPr>
          <w:noProof/>
          <w:lang w:eastAsia="hu-HU"/>
        </w:rPr>
        <w:drawing>
          <wp:inline distT="0" distB="0" distL="0" distR="0">
            <wp:extent cx="3933825" cy="2952750"/>
            <wp:effectExtent l="0" t="0" r="9525" b="0"/>
            <wp:docPr id="53" name="Kép 53" descr="E:\- = Suli = -\NIK\4. Félév\Szoftver Tervezés és Technológia Gyakorlata\JawBook\Screenshot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E:\- = Suli = -\NIK\4. Félév\Szoftver Tervezés és Technológia Gyakorlata\JawBook\Screenshots\1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FD7" w:rsidRPr="00DE3FD7" w:rsidRDefault="00DE3FD7" w:rsidP="00DE3FD7">
      <w:pPr>
        <w:pStyle w:val="Szvegtrzs"/>
      </w:pPr>
      <w:r>
        <w:br w:type="page"/>
      </w:r>
    </w:p>
    <w:p w:rsidR="00534A15" w:rsidRPr="00D62FD6" w:rsidRDefault="00534A15" w:rsidP="00093771">
      <w:pPr>
        <w:pStyle w:val="Cmsor1"/>
        <w:rPr>
          <w:rFonts w:cs="Calibri"/>
        </w:rPr>
      </w:pPr>
      <w:r w:rsidRPr="00D62FD6">
        <w:rPr>
          <w:rFonts w:cs="Calibri"/>
        </w:rPr>
        <w:lastRenderedPageBreak/>
        <w:t>A Rendszer Környezete</w:t>
      </w:r>
    </w:p>
    <w:p w:rsidR="00534A15" w:rsidRPr="00D62FD6" w:rsidRDefault="00534A15">
      <w:r w:rsidRPr="00D62FD6">
        <w:t>A tervezett szoftver egy kliens-szerver környezetben fog működni. A felhasználó egy web böngésző segítségével tud ellátogatni az oldalra. Az alkalmazásszerver Microsoft .NET 4.0 keretrendszert tartalmaz. A felhasználó munkaállomásán Microsoft Windows 7 operációs rendszer és egy web böngésző található.</w:t>
      </w:r>
    </w:p>
    <w:p w:rsidR="00534A15" w:rsidRPr="00D62FD6" w:rsidRDefault="00534A15">
      <w:pPr>
        <w:pStyle w:val="Cmsor1"/>
        <w:rPr>
          <w:rFonts w:cs="Calibri"/>
        </w:rPr>
      </w:pPr>
      <w:r w:rsidRPr="00D62FD6">
        <w:rPr>
          <w:rFonts w:cs="Calibri"/>
        </w:rPr>
        <w:t>A Rendszer Szerkezete</w:t>
      </w:r>
    </w:p>
    <w:p w:rsidR="00534A15" w:rsidRPr="00D62FD6" w:rsidRDefault="00534A15">
      <w:r w:rsidRPr="00D62FD6">
        <w:t xml:space="preserve">A rendszer felhasználói lehetnek a userek és az adminisztrátor. </w:t>
      </w:r>
    </w:p>
    <w:p w:rsidR="00534A15" w:rsidRPr="00D62FD6" w:rsidRDefault="00534A15">
      <w:r w:rsidRPr="00D62FD6">
        <w:t>Adminisztrátor feladatai a fajok rendszerezése a könnyebb átláthatóság érdekében és a dinamikusan bővülő kedves kis lények adatainak és képeinek feltöltése az oldalra.</w:t>
      </w:r>
    </w:p>
    <w:p w:rsidR="00534A15" w:rsidRPr="00D62FD6" w:rsidRDefault="00534A15">
      <w:r w:rsidRPr="00D62FD6">
        <w:t>Felhasználónak az authentikációt követően lehetősége nyílik az adatbázisból böngészni, ajánlatot kérni illetve kölcsözni.</w:t>
      </w:r>
    </w:p>
    <w:p w:rsidR="00534A15" w:rsidRPr="00D62FD6" w:rsidRDefault="00534A15">
      <w:pPr>
        <w:pageBreakBefore/>
      </w:pPr>
    </w:p>
    <w:p w:rsidR="00534A15" w:rsidRPr="00D62FD6" w:rsidRDefault="00534A15">
      <w:pPr>
        <w:pStyle w:val="Cmsor1"/>
        <w:rPr>
          <w:rFonts w:cs="Calibri"/>
        </w:rPr>
      </w:pPr>
      <w:r w:rsidRPr="00D62FD6">
        <w:rPr>
          <w:rFonts w:cs="Calibri"/>
        </w:rPr>
        <w:t>2. MELLÉKLET – HASZNÁLATI ESET MODELL</w:t>
      </w:r>
    </w:p>
    <w:p w:rsidR="00534A15" w:rsidRPr="00D62FD6" w:rsidRDefault="00534A15">
      <w:r w:rsidRPr="00D62FD6">
        <w:t>A felhasználók a használati eset modellben aktorokként jelennek meg. Az aktorok között fennálló kapcsolatot az alábbi ábra szemlélteti.</w:t>
      </w:r>
    </w:p>
    <w:p w:rsidR="00534A15" w:rsidRPr="00D62FD6" w:rsidRDefault="00DE3FD7">
      <w:r>
        <w:rPr>
          <w:noProof/>
          <w:lang w:eastAsia="hu-HU"/>
        </w:rPr>
        <w:drawing>
          <wp:inline distT="0" distB="0" distL="0" distR="0">
            <wp:extent cx="1257300" cy="4352925"/>
            <wp:effectExtent l="0" t="0" r="0" b="952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43529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A15" w:rsidRPr="00D62FD6" w:rsidRDefault="00DE3FD7">
      <w:r>
        <w:rPr>
          <w:noProof/>
          <w:lang w:eastAsia="hu-HU"/>
        </w:rPr>
        <w:lastRenderedPageBreak/>
        <w:drawing>
          <wp:inline distT="0" distB="0" distL="0" distR="0">
            <wp:extent cx="5753100" cy="3781425"/>
            <wp:effectExtent l="0" t="0" r="0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A15" w:rsidRPr="00D62FD6" w:rsidRDefault="00534A15">
      <w:pPr>
        <w:jc w:val="left"/>
      </w:pPr>
    </w:p>
    <w:p w:rsidR="00534A15" w:rsidRPr="00D62FD6" w:rsidRDefault="00534A15">
      <w:pPr>
        <w:pageBreakBefore/>
      </w:pPr>
      <w:r w:rsidRPr="00D62FD6">
        <w:lastRenderedPageBreak/>
        <w:t>A rendszer a</w:t>
      </w:r>
      <w:r w:rsidR="00113C0B" w:rsidRPr="00D62FD6">
        <w:t>z</w:t>
      </w:r>
      <w:r w:rsidRPr="00D62FD6">
        <w:t xml:space="preserve"> userek és az adminisztrátor számára különböző funkciókat biztosít.</w:t>
      </w:r>
    </w:p>
    <w:p w:rsidR="00534A15" w:rsidRPr="00D62FD6" w:rsidRDefault="00534A15">
      <w:pPr>
        <w:pStyle w:val="Cmsor2"/>
        <w:rPr>
          <w:rFonts w:cs="Calibri"/>
        </w:rPr>
      </w:pPr>
      <w:r w:rsidRPr="00D62FD6">
        <w:rPr>
          <w:rFonts w:cs="Calibri"/>
        </w:rPr>
        <w:t xml:space="preserve">Userek funkciói: </w:t>
      </w:r>
    </w:p>
    <w:p w:rsidR="00534A15" w:rsidRPr="00D62FD6" w:rsidRDefault="00DE3FD7">
      <w:r>
        <w:rPr>
          <w:noProof/>
          <w:lang w:eastAsia="hu-HU"/>
        </w:rPr>
        <w:drawing>
          <wp:inline distT="0" distB="0" distL="0" distR="0">
            <wp:extent cx="5753100" cy="4295775"/>
            <wp:effectExtent l="0" t="0" r="0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A15" w:rsidRPr="00D62FD6" w:rsidRDefault="00534A15">
      <w:r w:rsidRPr="00D62FD6">
        <w:t>Az „Authentikáció”, „Ajánlatkérés”, „Böngészés” és „Kölcsönzés” használati esetek különböző rendszer-funkciók általánosításai.</w:t>
      </w:r>
    </w:p>
    <w:p w:rsidR="00534A15" w:rsidRPr="00D62FD6" w:rsidRDefault="00534A15">
      <w:r w:rsidRPr="00D62FD6">
        <w:t>A „Regisztráció”, „Felhasználónév megadása”, „Jelszó megadása”, Elrontott jelszó” olyan részfunkciók, amelyek különféle adatokat hoznak létre illetve ellenőriznek az „Authentikáció” rendszer-funkció során.</w:t>
      </w:r>
    </w:p>
    <w:p w:rsidR="00534A15" w:rsidRPr="00D62FD6" w:rsidRDefault="00534A15">
      <w:pPr>
        <w:pStyle w:val="Cmsor2"/>
        <w:rPr>
          <w:rFonts w:cs="Calibri"/>
        </w:rPr>
      </w:pPr>
      <w:r w:rsidRPr="00D62FD6">
        <w:rPr>
          <w:rFonts w:cs="Calibri"/>
        </w:rPr>
        <w:t>Ajánlatkérés:</w:t>
      </w:r>
    </w:p>
    <w:p w:rsidR="00534A15" w:rsidRPr="00D62FD6" w:rsidRDefault="00534A15">
      <w:pPr>
        <w:pStyle w:val="Listaszerbekezds1"/>
        <w:numPr>
          <w:ilvl w:val="0"/>
          <w:numId w:val="6"/>
        </w:numPr>
      </w:pPr>
      <w:r w:rsidRPr="00D62FD6">
        <w:t>Az okos felhasználó személyes ajánlatot kér</w:t>
      </w:r>
    </w:p>
    <w:p w:rsidR="00534A15" w:rsidRPr="00D62FD6" w:rsidRDefault="00534A15">
      <w:pPr>
        <w:pStyle w:val="Listaszerbekezds1"/>
        <w:numPr>
          <w:ilvl w:val="0"/>
          <w:numId w:val="6"/>
        </w:numPr>
      </w:pPr>
      <w:r w:rsidRPr="00D62FD6">
        <w:t>Az okos felhasználó személyes ajánlatot kap.</w:t>
      </w:r>
    </w:p>
    <w:p w:rsidR="00534A15" w:rsidRPr="00D62FD6" w:rsidRDefault="00534A15">
      <w:pPr>
        <w:pStyle w:val="Cmsor2"/>
        <w:rPr>
          <w:rFonts w:cs="Calibri"/>
        </w:rPr>
      </w:pPr>
      <w:r w:rsidRPr="00D62FD6">
        <w:rPr>
          <w:rFonts w:cs="Calibri"/>
        </w:rPr>
        <w:t>Authentikáció:</w:t>
      </w:r>
    </w:p>
    <w:p w:rsidR="00534A15" w:rsidRPr="00D62FD6" w:rsidRDefault="00534A15">
      <w:pPr>
        <w:pStyle w:val="Listaszerbekezds1"/>
        <w:numPr>
          <w:ilvl w:val="0"/>
          <w:numId w:val="8"/>
        </w:numPr>
      </w:pPr>
      <w:r w:rsidRPr="00D62FD6">
        <w:t>A kedves ügyfél megnyitja a "belépés" oldalt</w:t>
      </w:r>
    </w:p>
    <w:p w:rsidR="00534A15" w:rsidRPr="00D62FD6" w:rsidRDefault="00534A15">
      <w:pPr>
        <w:pStyle w:val="Listaszerbekezds1"/>
        <w:numPr>
          <w:ilvl w:val="0"/>
          <w:numId w:val="8"/>
        </w:numPr>
      </w:pPr>
      <w:r w:rsidRPr="00D62FD6">
        <w:t>Megadja a felhasználónevét és jelszavát</w:t>
      </w:r>
    </w:p>
    <w:p w:rsidR="00534A15" w:rsidRPr="00D62FD6" w:rsidRDefault="00534A15">
      <w:pPr>
        <w:pStyle w:val="Listaszerbekezds1"/>
        <w:numPr>
          <w:ilvl w:val="0"/>
          <w:numId w:val="8"/>
        </w:numPr>
      </w:pPr>
      <w:r w:rsidRPr="00D62FD6">
        <w:t>Megnyomja a belépés gombot =&gt; be van jelentkezve</w:t>
      </w:r>
    </w:p>
    <w:p w:rsidR="00534A15" w:rsidRPr="00D62FD6" w:rsidRDefault="00534A15">
      <w:pPr>
        <w:jc w:val="left"/>
      </w:pPr>
    </w:p>
    <w:p w:rsidR="00534A15" w:rsidRPr="00D62FD6" w:rsidRDefault="00534A15">
      <w:pPr>
        <w:pStyle w:val="Cmsor2"/>
        <w:pageBreakBefore/>
        <w:rPr>
          <w:rFonts w:cs="Calibri"/>
        </w:rPr>
      </w:pPr>
      <w:r w:rsidRPr="00D62FD6">
        <w:rPr>
          <w:rFonts w:cs="Calibri"/>
        </w:rPr>
        <w:lastRenderedPageBreak/>
        <w:t>Böngészés:</w:t>
      </w:r>
    </w:p>
    <w:p w:rsidR="00534A15" w:rsidRPr="00D62FD6" w:rsidRDefault="00534A15">
      <w:pPr>
        <w:pStyle w:val="Listaszerbekezds1"/>
        <w:numPr>
          <w:ilvl w:val="0"/>
          <w:numId w:val="9"/>
        </w:numPr>
      </w:pPr>
      <w:r w:rsidRPr="00D62FD6">
        <w:t>A kedves ügyfél megnyitja a böngészés oldalt</w:t>
      </w:r>
    </w:p>
    <w:p w:rsidR="00534A15" w:rsidRPr="00D62FD6" w:rsidRDefault="00534A15">
      <w:pPr>
        <w:pStyle w:val="Listaszerbekezds1"/>
        <w:numPr>
          <w:ilvl w:val="0"/>
          <w:numId w:val="9"/>
        </w:numPr>
      </w:pPr>
      <w:r w:rsidRPr="00D62FD6">
        <w:t>Böngészik</w:t>
      </w:r>
    </w:p>
    <w:p w:rsidR="00534A15" w:rsidRPr="00D62FD6" w:rsidRDefault="00113C0B">
      <w:pPr>
        <w:pStyle w:val="Listaszerbekezds1"/>
        <w:numPr>
          <w:ilvl w:val="0"/>
          <w:numId w:val="9"/>
        </w:numPr>
      </w:pPr>
      <w:r w:rsidRPr="00D62FD6">
        <w:t>Befej</w:t>
      </w:r>
      <w:r w:rsidR="00534A15" w:rsidRPr="00D62FD6">
        <w:t>ezi a böngészést: más oldalt nyit meg, vagy bezárja, vagy választ, ezzel me</w:t>
      </w:r>
      <w:r w:rsidRPr="00D62FD6">
        <w:t>gkezdi a kölcsönzést (az első kettő</w:t>
      </w:r>
      <w:r w:rsidR="00534A15" w:rsidRPr="00D62FD6">
        <w:t xml:space="preserve"> hatása az, hogy elhagyja az oldalt)</w:t>
      </w:r>
    </w:p>
    <w:p w:rsidR="00534A15" w:rsidRPr="00D62FD6" w:rsidRDefault="00534A15">
      <w:pPr>
        <w:pStyle w:val="Cmsor2"/>
        <w:rPr>
          <w:rFonts w:cs="Calibri"/>
        </w:rPr>
      </w:pPr>
      <w:r w:rsidRPr="00D62FD6">
        <w:rPr>
          <w:rFonts w:cs="Calibri"/>
        </w:rPr>
        <w:t>Kölcsönzés:</w:t>
      </w:r>
    </w:p>
    <w:p w:rsidR="00534A15" w:rsidRPr="00D62FD6" w:rsidRDefault="00534A15">
      <w:pPr>
        <w:pStyle w:val="Listaszerbekezds1"/>
        <w:numPr>
          <w:ilvl w:val="0"/>
          <w:numId w:val="5"/>
        </w:numPr>
      </w:pPr>
      <w:r w:rsidRPr="00D62FD6">
        <w:t>A kedves ügyfél megnyitja a kölcsönzés oldalt (ezt azzal éri el, hogy a böngészés során szimpatikusnak vélt lényt kölcsönzi, vagy elfogadja a precíziós algoritmus által fel</w:t>
      </w:r>
      <w:r w:rsidR="00113C0B" w:rsidRPr="00D62FD6">
        <w:t>kínált - kihagyhatatlan - lehető</w:t>
      </w:r>
      <w:r w:rsidRPr="00D62FD6">
        <w:t>séget)</w:t>
      </w:r>
    </w:p>
    <w:p w:rsidR="00534A15" w:rsidRPr="00D62FD6" w:rsidRDefault="00534A15">
      <w:pPr>
        <w:pStyle w:val="Listaszerbekezds1"/>
        <w:numPr>
          <w:ilvl w:val="0"/>
          <w:numId w:val="5"/>
        </w:numPr>
      </w:pPr>
      <w:r w:rsidRPr="00D62FD6">
        <w:t>A kölcsönzéshez kívánt paramétereket megadja</w:t>
      </w:r>
    </w:p>
    <w:p w:rsidR="00534A15" w:rsidRPr="00D62FD6" w:rsidRDefault="00534A15">
      <w:pPr>
        <w:pStyle w:val="Listaszerbekezds1"/>
        <w:numPr>
          <w:ilvl w:val="0"/>
          <w:numId w:val="5"/>
        </w:numPr>
      </w:pPr>
      <w:r w:rsidRPr="00D62FD6">
        <w:t>Megnyomja a kikölcsönzöm gombot, ezzel kész a kölcsönzés</w:t>
      </w:r>
    </w:p>
    <w:p w:rsidR="00534A15" w:rsidRPr="00D62FD6" w:rsidRDefault="00534A15">
      <w:pPr>
        <w:pStyle w:val="Cmsor2"/>
        <w:rPr>
          <w:rFonts w:cs="Calibri"/>
        </w:rPr>
      </w:pPr>
      <w:r w:rsidRPr="00D62FD6">
        <w:rPr>
          <w:rFonts w:cs="Calibri"/>
        </w:rPr>
        <w:t>Regisztráció:</w:t>
      </w:r>
    </w:p>
    <w:p w:rsidR="00534A15" w:rsidRPr="00D62FD6" w:rsidRDefault="00534A15">
      <w:pPr>
        <w:pStyle w:val="Listaszerbekezds1"/>
        <w:numPr>
          <w:ilvl w:val="0"/>
          <w:numId w:val="7"/>
        </w:numPr>
      </w:pPr>
      <w:r w:rsidRPr="00D62FD6">
        <w:t xml:space="preserve">A kedves ügyfél megnyitja a regisztrációs oldalt </w:t>
      </w:r>
    </w:p>
    <w:p w:rsidR="00534A15" w:rsidRPr="00D62FD6" w:rsidRDefault="00113C0B">
      <w:pPr>
        <w:pStyle w:val="Listaszerbekezds1"/>
        <w:numPr>
          <w:ilvl w:val="0"/>
          <w:numId w:val="7"/>
        </w:numPr>
      </w:pPr>
      <w:r w:rsidRPr="00D62FD6">
        <w:t>A regisztrációs űrlap</w:t>
      </w:r>
      <w:r w:rsidR="00534A15" w:rsidRPr="00D62FD6">
        <w:t xml:space="preserve"> kitöltésével megadja a kért adatokat</w:t>
      </w:r>
    </w:p>
    <w:p w:rsidR="00534A15" w:rsidRPr="00D62FD6" w:rsidRDefault="00534A15">
      <w:pPr>
        <w:pStyle w:val="Listaszerbekezds1"/>
        <w:numPr>
          <w:ilvl w:val="0"/>
          <w:numId w:val="7"/>
        </w:numPr>
      </w:pPr>
      <w:r w:rsidRPr="00D62FD6">
        <w:t>Ha elég ügyes, megnyomja a regisztrálok gombot, a regisztráció elkészül</w:t>
      </w:r>
    </w:p>
    <w:p w:rsidR="00534A15" w:rsidRPr="00D62FD6" w:rsidRDefault="00534A15">
      <w:pPr>
        <w:jc w:val="left"/>
      </w:pPr>
    </w:p>
    <w:p w:rsidR="00534A15" w:rsidRPr="00D62FD6" w:rsidRDefault="00534A15">
      <w:pPr>
        <w:pStyle w:val="Cmsor2"/>
        <w:pageBreakBefore/>
        <w:rPr>
          <w:rFonts w:cs="Calibri"/>
        </w:rPr>
      </w:pPr>
      <w:r w:rsidRPr="00D62FD6">
        <w:rPr>
          <w:rFonts w:cs="Calibri"/>
        </w:rPr>
        <w:lastRenderedPageBreak/>
        <w:t>Adminisztrátori funkciók:</w:t>
      </w:r>
    </w:p>
    <w:p w:rsidR="00534A15" w:rsidRPr="00D62FD6" w:rsidRDefault="00DE3FD7">
      <w:pPr>
        <w:tabs>
          <w:tab w:val="center" w:pos="993"/>
          <w:tab w:val="center" w:pos="7938"/>
        </w:tabs>
      </w:pPr>
      <w:r>
        <w:rPr>
          <w:noProof/>
          <w:lang w:eastAsia="hu-HU"/>
        </w:rPr>
        <w:drawing>
          <wp:inline distT="0" distB="0" distL="0" distR="0">
            <wp:extent cx="5181600" cy="66294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A15" w:rsidRPr="00D62FD6" w:rsidRDefault="00534A15">
      <w:r w:rsidRPr="00D62FD6">
        <w:t>A „NOP” használati eset egy alapfunkciója a rendszernek, amelyet az adminisztrátori jogosultsággal rendelkező felhasználók vehetnek igénybe az adminisztrátori kezelőfelületen keresztül.</w:t>
      </w:r>
    </w:p>
    <w:p w:rsidR="00DE3FD7" w:rsidRDefault="00534A15">
      <w:r w:rsidRPr="00D62FD6">
        <w:t>A „Faj fenntartás” és a „Kedves kis lények feltöltése” részfunkciók a „NOP” alapfunkció kiterjesztései, melyek során az adminisztrátorok karbantartják az adatbázisban található rekordokat, illetve bővítik új adatokkal az igénybe vehető állatkák halmazát.</w:t>
      </w:r>
    </w:p>
    <w:p w:rsidR="00534A15" w:rsidRPr="00D62FD6" w:rsidRDefault="00DE3FD7" w:rsidP="00DE3FD7">
      <w:pPr>
        <w:pStyle w:val="Szvegtrzs"/>
      </w:pPr>
      <w:r>
        <w:br w:type="page"/>
      </w:r>
    </w:p>
    <w:p w:rsidR="00534A15" w:rsidRPr="00D62FD6" w:rsidRDefault="00534A15">
      <w:pPr>
        <w:pStyle w:val="Cmsor2"/>
        <w:rPr>
          <w:rFonts w:cs="Calibri"/>
        </w:rPr>
      </w:pPr>
      <w:r w:rsidRPr="00D62FD6">
        <w:rPr>
          <w:rFonts w:cs="Calibri"/>
        </w:rPr>
        <w:lastRenderedPageBreak/>
        <w:t>NOP:</w:t>
      </w:r>
    </w:p>
    <w:p w:rsidR="00534A15" w:rsidRPr="00D62FD6" w:rsidRDefault="00534A15">
      <w:pPr>
        <w:pStyle w:val="Listaszerbekezds1"/>
        <w:numPr>
          <w:ilvl w:val="0"/>
          <w:numId w:val="2"/>
        </w:numPr>
      </w:pPr>
      <w:r w:rsidRPr="00D62FD6">
        <w:t>Nem csinálok semmit.</w:t>
      </w:r>
    </w:p>
    <w:p w:rsidR="00534A15" w:rsidRPr="00D62FD6" w:rsidRDefault="00534A15">
      <w:pPr>
        <w:pStyle w:val="Listaszerbekezds1"/>
        <w:numPr>
          <w:ilvl w:val="0"/>
          <w:numId w:val="2"/>
        </w:numPr>
      </w:pPr>
      <w:r w:rsidRPr="00D62FD6">
        <w:t>GOTO 1.</w:t>
      </w:r>
    </w:p>
    <w:p w:rsidR="00534A15" w:rsidRPr="00D62FD6" w:rsidRDefault="00534A15">
      <w:pPr>
        <w:pStyle w:val="Cmsor2"/>
        <w:rPr>
          <w:rFonts w:cs="Calibri"/>
        </w:rPr>
      </w:pPr>
      <w:r w:rsidRPr="00D62FD6">
        <w:rPr>
          <w:rFonts w:cs="Calibri"/>
        </w:rPr>
        <w:t>Faj fenntartás:</w:t>
      </w:r>
    </w:p>
    <w:p w:rsidR="00534A15" w:rsidRPr="00D62FD6" w:rsidRDefault="00534A15">
      <w:pPr>
        <w:pStyle w:val="Listaszerbekezds1"/>
        <w:numPr>
          <w:ilvl w:val="0"/>
          <w:numId w:val="11"/>
        </w:numPr>
      </w:pPr>
      <w:r w:rsidRPr="00D62FD6">
        <w:t>Fajok szerkesztése.</w:t>
      </w:r>
    </w:p>
    <w:p w:rsidR="00534A15" w:rsidRPr="00D62FD6" w:rsidRDefault="00534A15">
      <w:pPr>
        <w:pStyle w:val="Cmsor2"/>
        <w:rPr>
          <w:rFonts w:cs="Calibri"/>
        </w:rPr>
      </w:pPr>
      <w:r w:rsidRPr="00D62FD6">
        <w:rPr>
          <w:rFonts w:cs="Calibri"/>
        </w:rPr>
        <w:t>Kedves kis lények feltöltése:</w:t>
      </w:r>
    </w:p>
    <w:p w:rsidR="00534A15" w:rsidRPr="00D62FD6" w:rsidRDefault="00534A15">
      <w:pPr>
        <w:pStyle w:val="Listaszerbekezds1"/>
        <w:numPr>
          <w:ilvl w:val="0"/>
          <w:numId w:val="12"/>
        </w:numPr>
      </w:pPr>
      <w:r w:rsidRPr="00D62FD6">
        <w:t>Lény felvitele.</w:t>
      </w:r>
    </w:p>
    <w:p w:rsidR="00534A15" w:rsidRPr="00D62FD6" w:rsidRDefault="00534A15">
      <w:pPr>
        <w:jc w:val="left"/>
        <w:rPr>
          <w:b/>
        </w:rPr>
      </w:pPr>
    </w:p>
    <w:p w:rsidR="00534A15" w:rsidRPr="00D62FD6" w:rsidRDefault="00534A15">
      <w:pPr>
        <w:pStyle w:val="Cmsor1"/>
        <w:pageBreakBefore/>
        <w:rPr>
          <w:rFonts w:cs="Calibri"/>
        </w:rPr>
      </w:pPr>
      <w:r w:rsidRPr="00D62FD6">
        <w:rPr>
          <w:rFonts w:cs="Calibri"/>
        </w:rPr>
        <w:lastRenderedPageBreak/>
        <w:t>3. MELLÉKLET – ANALÍZIS MODELL</w:t>
      </w:r>
    </w:p>
    <w:p w:rsidR="00534A15" w:rsidRPr="00D62FD6" w:rsidRDefault="00534A15">
      <w:pPr>
        <w:pStyle w:val="Cmsor2"/>
        <w:rPr>
          <w:rFonts w:cs="Calibri"/>
        </w:rPr>
      </w:pPr>
      <w:r w:rsidRPr="00D62FD6">
        <w:rPr>
          <w:rFonts w:cs="Calibri"/>
        </w:rPr>
        <w:t>A rendszer szerkezete:</w:t>
      </w:r>
    </w:p>
    <w:p w:rsidR="00534A15" w:rsidRPr="00D62FD6" w:rsidRDefault="00DE3FD7">
      <w:pPr>
        <w:tabs>
          <w:tab w:val="center" w:pos="993"/>
          <w:tab w:val="center" w:pos="7938"/>
        </w:tabs>
      </w:pPr>
      <w:r>
        <w:rPr>
          <w:noProof/>
          <w:lang w:eastAsia="hu-HU"/>
        </w:rPr>
        <w:drawing>
          <wp:inline distT="0" distB="0" distL="0" distR="0">
            <wp:extent cx="5753100" cy="4543425"/>
            <wp:effectExtent l="0" t="0" r="0" b="952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A15" w:rsidRPr="00D62FD6" w:rsidRDefault="00534A15">
      <w:pPr>
        <w:jc w:val="left"/>
        <w:rPr>
          <w:b/>
        </w:rPr>
      </w:pPr>
    </w:p>
    <w:p w:rsidR="00534A15" w:rsidRPr="00D62FD6" w:rsidRDefault="00534A15">
      <w:pPr>
        <w:pageBreakBefore/>
        <w:tabs>
          <w:tab w:val="center" w:pos="993"/>
          <w:tab w:val="center" w:pos="7938"/>
        </w:tabs>
        <w:rPr>
          <w:b/>
          <w:sz w:val="22"/>
          <w:szCs w:val="22"/>
        </w:rPr>
      </w:pPr>
    </w:p>
    <w:p w:rsidR="00534A15" w:rsidRPr="00D62FD6" w:rsidRDefault="00534A15">
      <w:pPr>
        <w:tabs>
          <w:tab w:val="center" w:pos="993"/>
          <w:tab w:val="center" w:pos="7938"/>
        </w:tabs>
        <w:rPr>
          <w:szCs w:val="22"/>
        </w:rPr>
      </w:pPr>
      <w:r w:rsidRPr="00D62FD6">
        <w:rPr>
          <w:b/>
          <w:sz w:val="22"/>
          <w:szCs w:val="22"/>
        </w:rPr>
        <w:t>Adminisztrátor:</w:t>
      </w:r>
      <w:r w:rsidRPr="00D62FD6">
        <w:rPr>
          <w:b/>
        </w:rPr>
        <w:t xml:space="preserve"> </w:t>
      </w:r>
      <w:r w:rsidR="00DE3FD7">
        <w:rPr>
          <w:noProof/>
          <w:lang w:eastAsia="hu-HU"/>
        </w:rPr>
        <w:drawing>
          <wp:inline distT="0" distB="0" distL="0" distR="0">
            <wp:extent cx="5753100" cy="173355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A15" w:rsidRPr="00D62FD6" w:rsidRDefault="00534A15">
      <w:pPr>
        <w:tabs>
          <w:tab w:val="center" w:pos="993"/>
          <w:tab w:val="center" w:pos="7938"/>
        </w:tabs>
      </w:pPr>
      <w:r w:rsidRPr="00D62FD6">
        <w:rPr>
          <w:b/>
          <w:sz w:val="22"/>
          <w:szCs w:val="22"/>
        </w:rPr>
        <w:t>Felhasználó:</w:t>
      </w:r>
      <w:r w:rsidRPr="00D62FD6">
        <w:rPr>
          <w:b/>
        </w:rPr>
        <w:t xml:space="preserve"> </w:t>
      </w:r>
      <w:r w:rsidR="00DE3FD7">
        <w:rPr>
          <w:noProof/>
          <w:lang w:eastAsia="hu-HU"/>
        </w:rPr>
        <w:drawing>
          <wp:inline distT="0" distB="0" distL="0" distR="0">
            <wp:extent cx="5762625" cy="2419350"/>
            <wp:effectExtent l="0" t="0" r="9525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A15" w:rsidRPr="00D62FD6" w:rsidRDefault="00534A15">
      <w:r w:rsidRPr="00D62FD6">
        <w:t>A rendszer működését az előző ábrákon látható szerkezeti elemek szemléltetik. A rendszerelemek együttműködését, a közöttük végbemenő üzenetváltásokat a következő ábrák mutatják be.</w:t>
      </w:r>
    </w:p>
    <w:p w:rsidR="00534A15" w:rsidRPr="00D62FD6" w:rsidRDefault="00534A15">
      <w:pPr>
        <w:tabs>
          <w:tab w:val="center" w:pos="993"/>
          <w:tab w:val="center" w:pos="7938"/>
        </w:tabs>
        <w:rPr>
          <w:rStyle w:val="Cmsor2Char"/>
        </w:rPr>
      </w:pPr>
      <w:r w:rsidRPr="00D62FD6">
        <w:rPr>
          <w:rStyle w:val="Cmsor2Char"/>
        </w:rPr>
        <w:t>Ajánlatkérés (Felhasználó):</w:t>
      </w:r>
    </w:p>
    <w:p w:rsidR="00534A15" w:rsidRPr="00D62FD6" w:rsidRDefault="00DE3FD7">
      <w:pPr>
        <w:tabs>
          <w:tab w:val="center" w:pos="993"/>
          <w:tab w:val="center" w:pos="7938"/>
        </w:tabs>
        <w:rPr>
          <w:szCs w:val="22"/>
        </w:rPr>
      </w:pPr>
      <w:r>
        <w:rPr>
          <w:noProof/>
          <w:lang w:eastAsia="hu-HU"/>
        </w:rPr>
        <w:drawing>
          <wp:inline distT="0" distB="0" distL="0" distR="0">
            <wp:extent cx="5762625" cy="1162050"/>
            <wp:effectExtent l="0" t="0" r="952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A15" w:rsidRPr="00D62FD6" w:rsidRDefault="00534A15" w:rsidP="009C47D6">
      <w:pPr>
        <w:tabs>
          <w:tab w:val="center" w:pos="993"/>
          <w:tab w:val="center" w:pos="7938"/>
        </w:tabs>
        <w:jc w:val="left"/>
        <w:rPr>
          <w:szCs w:val="22"/>
        </w:rPr>
      </w:pPr>
      <w:r w:rsidRPr="00D62FD6">
        <w:rPr>
          <w:b/>
          <w:sz w:val="22"/>
          <w:szCs w:val="22"/>
        </w:rPr>
        <w:lastRenderedPageBreak/>
        <w:t xml:space="preserve">Ajánlatkérés után kölcsönzés </w:t>
      </w:r>
      <w:r w:rsidR="009C47D6" w:rsidRPr="00D62FD6">
        <w:rPr>
          <w:rStyle w:val="Cmsor2Char"/>
        </w:rPr>
        <w:br/>
      </w:r>
      <w:r w:rsidRPr="00D62FD6">
        <w:rPr>
          <w:rStyle w:val="Cmsor2Char"/>
        </w:rPr>
        <w:t>(Felhasználó):</w:t>
      </w:r>
      <w:r w:rsidR="009C47D6" w:rsidRPr="00D62FD6">
        <w:t xml:space="preserve"> </w:t>
      </w:r>
      <w:r w:rsidR="00DE3FD7">
        <w:rPr>
          <w:noProof/>
          <w:lang w:eastAsia="hu-HU"/>
        </w:rPr>
        <w:drawing>
          <wp:inline distT="0" distB="0" distL="0" distR="0">
            <wp:extent cx="5943600" cy="2847975"/>
            <wp:effectExtent l="0" t="0" r="0" b="952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A15" w:rsidRPr="00D62FD6" w:rsidRDefault="00534A15" w:rsidP="009C47D6">
      <w:pPr>
        <w:tabs>
          <w:tab w:val="center" w:pos="993"/>
          <w:tab w:val="center" w:pos="7938"/>
        </w:tabs>
        <w:jc w:val="left"/>
      </w:pPr>
      <w:r w:rsidRPr="00D62FD6">
        <w:rPr>
          <w:b/>
          <w:sz w:val="22"/>
          <w:szCs w:val="22"/>
        </w:rPr>
        <w:t xml:space="preserve">Authentikáció </w:t>
      </w:r>
      <w:r w:rsidR="009C47D6" w:rsidRPr="00D62FD6">
        <w:rPr>
          <w:b/>
          <w:sz w:val="22"/>
          <w:szCs w:val="22"/>
        </w:rPr>
        <w:br/>
      </w:r>
      <w:r w:rsidRPr="00D62FD6">
        <w:rPr>
          <w:rStyle w:val="Cmsor2Char"/>
        </w:rPr>
        <w:t>(Felhasználó):</w:t>
      </w:r>
      <w:r w:rsidR="009C47D6" w:rsidRPr="00D62FD6">
        <w:t xml:space="preserve"> </w:t>
      </w:r>
      <w:r w:rsidR="00DE3FD7">
        <w:rPr>
          <w:noProof/>
          <w:lang w:eastAsia="hu-HU"/>
        </w:rPr>
        <w:drawing>
          <wp:inline distT="0" distB="0" distL="0" distR="0">
            <wp:extent cx="5505450" cy="1704975"/>
            <wp:effectExtent l="0" t="0" r="0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47D6" w:rsidRPr="00D62FD6">
        <w:br/>
      </w:r>
      <w:r w:rsidRPr="00D62FD6">
        <w:rPr>
          <w:b/>
          <w:sz w:val="22"/>
          <w:szCs w:val="22"/>
        </w:rPr>
        <w:t xml:space="preserve">Böngészés után kölcsönzés </w:t>
      </w:r>
      <w:r w:rsidR="009C47D6" w:rsidRPr="00D62FD6">
        <w:rPr>
          <w:b/>
          <w:sz w:val="22"/>
          <w:szCs w:val="22"/>
        </w:rPr>
        <w:br/>
      </w:r>
      <w:r w:rsidRPr="00D62FD6">
        <w:rPr>
          <w:rStyle w:val="Cmsor2Char"/>
        </w:rPr>
        <w:t>(Felhasználó):</w:t>
      </w:r>
      <w:r w:rsidR="009C47D6" w:rsidRPr="00D62FD6">
        <w:t xml:space="preserve"> </w:t>
      </w:r>
      <w:r w:rsidR="00DE3FD7">
        <w:rPr>
          <w:noProof/>
          <w:lang w:eastAsia="hu-HU"/>
        </w:rPr>
        <w:drawing>
          <wp:inline distT="0" distB="0" distL="0" distR="0">
            <wp:extent cx="5210175" cy="2057400"/>
            <wp:effectExtent l="0" t="0" r="952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A15" w:rsidRPr="00D62FD6" w:rsidRDefault="00534A15">
      <w:pPr>
        <w:jc w:val="left"/>
      </w:pPr>
    </w:p>
    <w:p w:rsidR="00534A15" w:rsidRPr="00D62FD6" w:rsidRDefault="00534A15">
      <w:pPr>
        <w:pageBreakBefore/>
        <w:tabs>
          <w:tab w:val="center" w:pos="993"/>
          <w:tab w:val="center" w:pos="7938"/>
        </w:tabs>
        <w:rPr>
          <w:b/>
          <w:sz w:val="22"/>
          <w:szCs w:val="22"/>
        </w:rPr>
      </w:pPr>
      <w:r w:rsidRPr="00D62FD6">
        <w:rPr>
          <w:b/>
          <w:sz w:val="22"/>
          <w:szCs w:val="22"/>
        </w:rPr>
        <w:lastRenderedPageBreak/>
        <w:t>NOP (Adminisztrátor):</w:t>
      </w:r>
    </w:p>
    <w:p w:rsidR="00534A15" w:rsidRPr="00D62FD6" w:rsidRDefault="00DE3FD7">
      <w:pPr>
        <w:tabs>
          <w:tab w:val="center" w:pos="993"/>
          <w:tab w:val="center" w:pos="7938"/>
        </w:tabs>
      </w:pPr>
      <w:r>
        <w:rPr>
          <w:noProof/>
          <w:lang w:eastAsia="hu-HU"/>
        </w:rPr>
        <w:drawing>
          <wp:inline distT="0" distB="0" distL="0" distR="0">
            <wp:extent cx="2600325" cy="1323975"/>
            <wp:effectExtent l="0" t="0" r="9525" b="952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A15" w:rsidRPr="00D62FD6" w:rsidRDefault="00534A15">
      <w:pPr>
        <w:jc w:val="left"/>
        <w:rPr>
          <w:b/>
        </w:rPr>
      </w:pPr>
    </w:p>
    <w:p w:rsidR="00534A15" w:rsidRPr="00D62FD6" w:rsidRDefault="00534A15">
      <w:pPr>
        <w:pStyle w:val="Cmsor1"/>
        <w:pageBreakBefore/>
        <w:rPr>
          <w:rFonts w:cs="Calibri"/>
        </w:rPr>
      </w:pPr>
      <w:r w:rsidRPr="00D62FD6">
        <w:rPr>
          <w:rFonts w:cs="Calibri"/>
        </w:rPr>
        <w:lastRenderedPageBreak/>
        <w:t>4. TERVEZÉSI MODELL</w:t>
      </w:r>
    </w:p>
    <w:p w:rsidR="00534A15" w:rsidRPr="00D62FD6" w:rsidRDefault="00093771">
      <w:pPr>
        <w:pStyle w:val="Listaszerbekezds1"/>
      </w:pPr>
      <w:r w:rsidRPr="00D62FD6">
        <w:t>A megjelenítési-, alkalmazási-, köztes- és rendszer-software réteg kapcsolatait az alábbi diagram szemlélteti:</w:t>
      </w:r>
    </w:p>
    <w:p w:rsidR="00093771" w:rsidRPr="00D62FD6" w:rsidRDefault="00DE3FD7">
      <w:pPr>
        <w:jc w:val="left"/>
        <w:rPr>
          <w:b/>
        </w:rPr>
      </w:pPr>
      <w:r>
        <w:rPr>
          <w:b/>
          <w:noProof/>
          <w:lang w:eastAsia="hu-HU"/>
        </w:rPr>
        <w:drawing>
          <wp:inline distT="0" distB="0" distL="0" distR="0">
            <wp:extent cx="6057900" cy="3933825"/>
            <wp:effectExtent l="0" t="0" r="0" b="952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1EF" w:rsidRDefault="00093771" w:rsidP="003071EF">
      <w:r w:rsidRPr="003071EF">
        <w:br w:type="page"/>
      </w:r>
      <w:r w:rsidR="003071EF">
        <w:lastRenderedPageBreak/>
        <w:t>A böngészés megkezdése előtt authentikáció szükséges:</w:t>
      </w:r>
    </w:p>
    <w:p w:rsidR="003071EF" w:rsidRDefault="00DE3FD7" w:rsidP="00093771">
      <w:pPr>
        <w:pStyle w:val="Alcm"/>
        <w:rPr>
          <w:rFonts w:cs="Calibri"/>
        </w:rPr>
      </w:pPr>
      <w:r>
        <w:rPr>
          <w:rFonts w:cs="Calibri"/>
          <w:noProof/>
          <w:lang w:eastAsia="hu-HU"/>
        </w:rPr>
        <w:drawing>
          <wp:inline distT="0" distB="0" distL="0" distR="0">
            <wp:extent cx="4619625" cy="4448175"/>
            <wp:effectExtent l="0" t="0" r="9525" b="9525"/>
            <wp:docPr id="17" name="Kép 17" descr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771" w:rsidRPr="003071EF" w:rsidRDefault="003071EF" w:rsidP="003071EF">
      <w:r>
        <w:br w:type="page"/>
      </w:r>
      <w:r>
        <w:lastRenderedPageBreak/>
        <w:t>Sikeres bejelentkezést követően a kedves felhasználónak lehetősége van egyedi ajánlatot kérni, mely folyamat szekvencia diagramja:</w:t>
      </w:r>
    </w:p>
    <w:p w:rsidR="00093771" w:rsidRPr="00D62FD6" w:rsidRDefault="00DE3FD7" w:rsidP="00093771">
      <w:pPr>
        <w:jc w:val="left"/>
      </w:pPr>
      <w:r>
        <w:rPr>
          <w:noProof/>
          <w:lang w:eastAsia="hu-HU"/>
        </w:rPr>
        <w:drawing>
          <wp:inline distT="0" distB="0" distL="0" distR="0">
            <wp:extent cx="4991100" cy="4486275"/>
            <wp:effectExtent l="0" t="0" r="0" b="9525"/>
            <wp:docPr id="18" name="Kép 18" descr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1EF" w:rsidRPr="00D62FD6" w:rsidRDefault="003071EF" w:rsidP="00093771">
      <w:pPr>
        <w:jc w:val="left"/>
      </w:pPr>
      <w:r w:rsidRPr="00D62FD6">
        <w:br w:type="page"/>
      </w:r>
      <w:r w:rsidR="004A2F1B" w:rsidRPr="00D62FD6">
        <w:lastRenderedPageBreak/>
        <w:t>A speciális ajánlat elfogadása esetén a kölcsönzés fázis következik:</w:t>
      </w:r>
    </w:p>
    <w:p w:rsidR="003071EF" w:rsidRPr="00D62FD6" w:rsidRDefault="00DE3FD7" w:rsidP="00093771">
      <w:pPr>
        <w:jc w:val="left"/>
      </w:pPr>
      <w:r>
        <w:rPr>
          <w:noProof/>
          <w:lang w:eastAsia="hu-HU"/>
        </w:rPr>
        <w:drawing>
          <wp:inline distT="0" distB="0" distL="0" distR="0">
            <wp:extent cx="6067425" cy="3629025"/>
            <wp:effectExtent l="0" t="0" r="9525" b="9525"/>
            <wp:docPr id="19" name="Kép 19" descr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1EF" w:rsidRPr="00D62FD6" w:rsidRDefault="004A2F1B" w:rsidP="00093771">
      <w:pPr>
        <w:jc w:val="left"/>
      </w:pPr>
      <w:r w:rsidRPr="00D62FD6">
        <w:br w:type="page"/>
      </w:r>
      <w:r w:rsidRPr="00D62FD6">
        <w:lastRenderedPageBreak/>
        <w:t>Ha a felhasználó nem egyedi ajánlatot kért, hanem a böngészést választotta, akkor a böngészés utáni kölcsönzés normális működését az alábbi diagram szemlélteteti:</w:t>
      </w:r>
    </w:p>
    <w:p w:rsidR="003071EF" w:rsidRPr="00D62FD6" w:rsidRDefault="00DE3FD7" w:rsidP="00093771">
      <w:pPr>
        <w:jc w:val="left"/>
      </w:pPr>
      <w:r>
        <w:rPr>
          <w:noProof/>
          <w:lang w:eastAsia="hu-HU"/>
        </w:rPr>
        <w:drawing>
          <wp:inline distT="0" distB="0" distL="0" distR="0">
            <wp:extent cx="6076950" cy="3200400"/>
            <wp:effectExtent l="0" t="0" r="0" b="0"/>
            <wp:docPr id="20" name="Kép 20" descr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1EF" w:rsidRPr="00D62FD6" w:rsidRDefault="004A2F1B" w:rsidP="00093771">
      <w:pPr>
        <w:jc w:val="left"/>
      </w:pPr>
      <w:r w:rsidRPr="00D62FD6">
        <w:br w:type="page"/>
      </w:r>
      <w:r w:rsidRPr="00D62FD6">
        <w:lastRenderedPageBreak/>
        <w:t xml:space="preserve">A rendszer karbantartását az adminisztrátor látja el. </w:t>
      </w:r>
    </w:p>
    <w:p w:rsidR="00CF632B" w:rsidRDefault="00DE3FD7" w:rsidP="00093771">
      <w:pPr>
        <w:jc w:val="left"/>
      </w:pPr>
      <w:r>
        <w:rPr>
          <w:noProof/>
          <w:lang w:eastAsia="hu-HU"/>
        </w:rPr>
        <w:drawing>
          <wp:inline distT="0" distB="0" distL="0" distR="0" wp14:anchorId="5F35D2F2" wp14:editId="2EEA7BE9">
            <wp:extent cx="6057900" cy="6086475"/>
            <wp:effectExtent l="0" t="0" r="0" b="9525"/>
            <wp:docPr id="21" name="Kép 21" descr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32B" w:rsidRDefault="00CF632B" w:rsidP="00CF632B">
      <w:pPr>
        <w:pStyle w:val="Szvegtrzs"/>
      </w:pPr>
      <w:r>
        <w:br w:type="page"/>
      </w:r>
    </w:p>
    <w:p w:rsidR="00E721A8" w:rsidRPr="00D62FD6" w:rsidRDefault="00E721A8" w:rsidP="00CF632B">
      <w:pPr>
        <w:pStyle w:val="Cmsor1"/>
        <w:pageBreakBefore/>
        <w:numPr>
          <w:ilvl w:val="0"/>
          <w:numId w:val="7"/>
        </w:numPr>
        <w:ind w:left="714" w:hanging="357"/>
        <w:rPr>
          <w:rFonts w:cs="Calibri"/>
        </w:rPr>
      </w:pPr>
      <w:r w:rsidRPr="00D62FD6">
        <w:rPr>
          <w:rFonts w:cs="Calibri"/>
        </w:rPr>
        <w:lastRenderedPageBreak/>
        <w:t>IMPLEMENTÁCIÓS MODELL</w:t>
      </w:r>
    </w:p>
    <w:p w:rsidR="008057DD" w:rsidRDefault="00E03368" w:rsidP="00161F8A">
      <w:pPr>
        <w:pStyle w:val="Szvegtrzs"/>
      </w:pPr>
      <w:r>
        <w:t>Az implemtációs modell két fő egységből áll</w:t>
      </w:r>
      <w:r w:rsidR="00161F8A">
        <w:t xml:space="preserve">. </w:t>
      </w:r>
      <w:r w:rsidR="00CF632B">
        <w:t>A JawBook.dll az alábbi részeket implementálja</w:t>
      </w:r>
      <w:r w:rsidR="008057DD">
        <w:t>.</w:t>
      </w:r>
    </w:p>
    <w:p w:rsidR="00CF632B" w:rsidRDefault="00CF632B" w:rsidP="00161F8A">
      <w:pPr>
        <w:pStyle w:val="Szvegtrzs"/>
      </w:pPr>
      <w:r>
        <w:rPr>
          <w:noProof/>
          <w:lang w:eastAsia="hu-HU"/>
        </w:rPr>
        <w:drawing>
          <wp:inline distT="0" distB="0" distL="0" distR="0">
            <wp:extent cx="5760720" cy="3255666"/>
            <wp:effectExtent l="0" t="0" r="0" b="1905"/>
            <wp:docPr id="1" name="Kép 1" descr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Image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5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7DD" w:rsidRDefault="00CF632B" w:rsidP="008057DD">
      <w:pPr>
        <w:pStyle w:val="Szvegtrzs"/>
      </w:pPr>
      <w:r>
        <w:t>A rendszer másik főegysége megvalósítja a kedves kis lények feltöltésének, böngészésének, egyedi ajánlat kérésének</w:t>
      </w:r>
      <w:r w:rsidR="008057DD">
        <w:t xml:space="preserve"> lehetőségét.</w:t>
      </w:r>
    </w:p>
    <w:p w:rsidR="00E721A8" w:rsidRPr="00D62FD6" w:rsidRDefault="00DE3FD7" w:rsidP="008057DD">
      <w:pPr>
        <w:pStyle w:val="Szvegtrzs"/>
      </w:pPr>
      <w:r>
        <w:rPr>
          <w:noProof/>
          <w:lang w:eastAsia="hu-HU"/>
        </w:rPr>
        <w:drawing>
          <wp:inline distT="0" distB="0" distL="0" distR="0" wp14:anchorId="7274FE27" wp14:editId="0D471130">
            <wp:extent cx="6040800" cy="3142800"/>
            <wp:effectExtent l="0" t="0" r="0" b="635"/>
            <wp:docPr id="23" name="Kép 23" descr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800" cy="314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435" w:rsidRDefault="00675435" w:rsidP="00675435">
      <w:pPr>
        <w:pStyle w:val="Cmsor1"/>
        <w:spacing w:before="4920"/>
        <w:ind w:left="431" w:hanging="431"/>
        <w:contextualSpacing/>
        <w:rPr>
          <w:rFonts w:cs="Calibri"/>
        </w:rPr>
      </w:pPr>
    </w:p>
    <w:p w:rsidR="00534A15" w:rsidRPr="00D62FD6" w:rsidRDefault="00E721A8" w:rsidP="00675435">
      <w:pPr>
        <w:pStyle w:val="Cmsor1"/>
        <w:spacing w:before="4920"/>
        <w:ind w:left="431" w:hanging="431"/>
        <w:rPr>
          <w:rFonts w:cs="Calibri"/>
        </w:rPr>
      </w:pPr>
      <w:r w:rsidRPr="00D62FD6">
        <w:rPr>
          <w:rFonts w:cs="Calibri"/>
        </w:rPr>
        <w:t>6</w:t>
      </w:r>
      <w:r w:rsidR="00534A15" w:rsidRPr="00D62FD6">
        <w:rPr>
          <w:rFonts w:cs="Calibri"/>
        </w:rPr>
        <w:t>. MELLÉKLET – JEGYZŐKÖNYVEK</w:t>
      </w:r>
    </w:p>
    <w:p w:rsidR="00534A15" w:rsidRPr="00D62FD6" w:rsidRDefault="00534A15">
      <w:pPr>
        <w:jc w:val="left"/>
        <w:rPr>
          <w:b/>
          <w:bCs/>
          <w:sz w:val="28"/>
          <w:szCs w:val="28"/>
          <w:u w:val="single"/>
        </w:rPr>
      </w:pPr>
    </w:p>
    <w:p w:rsidR="0028795D" w:rsidRDefault="0028795D">
      <w:pPr>
        <w:suppressAutoHyphens w:val="0"/>
        <w:spacing w:line="240" w:lineRule="auto"/>
        <w:jc w:val="left"/>
        <w:rPr>
          <w:rFonts w:cs="Times New Roman"/>
          <w:b/>
          <w:bCs/>
          <w:sz w:val="28"/>
          <w:szCs w:val="28"/>
          <w:u w:val="single"/>
        </w:rPr>
      </w:pPr>
      <w:r>
        <w:br w:type="page"/>
      </w:r>
    </w:p>
    <w:p w:rsidR="00534A15" w:rsidRPr="0028795D" w:rsidRDefault="00534A15" w:rsidP="0028795D">
      <w:pPr>
        <w:pStyle w:val="Cmsor1"/>
      </w:pPr>
      <w:r w:rsidRPr="0028795D">
        <w:lastRenderedPageBreak/>
        <w:t>JEGYZŐKÖNYV</w:t>
      </w:r>
    </w:p>
    <w:p w:rsidR="00534A15" w:rsidRPr="00D62FD6" w:rsidRDefault="00534A15">
      <w:pPr>
        <w:rPr>
          <w:sz w:val="38"/>
          <w:szCs w:val="38"/>
        </w:rPr>
      </w:pPr>
    </w:p>
    <w:p w:rsidR="00534A15" w:rsidRPr="00D62FD6" w:rsidRDefault="00534A15">
      <w:pPr>
        <w:rPr>
          <w:sz w:val="38"/>
          <w:szCs w:val="38"/>
        </w:rPr>
      </w:pPr>
    </w:p>
    <w:p w:rsidR="00534A15" w:rsidRPr="00D62FD6" w:rsidRDefault="00534A15">
      <w:pPr>
        <w:rPr>
          <w:sz w:val="38"/>
          <w:szCs w:val="38"/>
        </w:rPr>
      </w:pPr>
    </w:p>
    <w:p w:rsidR="00534A15" w:rsidRPr="00D62FD6" w:rsidRDefault="00534A15">
      <w:pPr>
        <w:rPr>
          <w:sz w:val="22"/>
          <w:szCs w:val="22"/>
        </w:rPr>
      </w:pPr>
      <w:bookmarkStart w:id="0" w:name="_GoBack"/>
      <w:bookmarkEnd w:id="0"/>
      <w:r w:rsidRPr="00D62FD6">
        <w:rPr>
          <w:b/>
          <w:bCs/>
          <w:i/>
          <w:iCs/>
          <w:sz w:val="22"/>
          <w:szCs w:val="22"/>
        </w:rPr>
        <w:t xml:space="preserve">Időpont: </w:t>
      </w:r>
      <w:r w:rsidRPr="00D62FD6">
        <w:rPr>
          <w:sz w:val="22"/>
          <w:szCs w:val="22"/>
        </w:rPr>
        <w:t xml:space="preserve">2012. február 16. </w:t>
      </w: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rPr>
          <w:b/>
          <w:bCs/>
          <w:i/>
          <w:iCs/>
          <w:sz w:val="22"/>
          <w:szCs w:val="22"/>
        </w:rPr>
      </w:pPr>
      <w:r w:rsidRPr="00D62FD6">
        <w:rPr>
          <w:b/>
          <w:bCs/>
          <w:i/>
          <w:iCs/>
          <w:sz w:val="22"/>
          <w:szCs w:val="22"/>
        </w:rPr>
        <w:t xml:space="preserve">Jelen vannak: </w:t>
      </w: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numPr>
          <w:ilvl w:val="0"/>
          <w:numId w:val="4"/>
        </w:numPr>
        <w:spacing w:after="58"/>
        <w:rPr>
          <w:sz w:val="22"/>
          <w:szCs w:val="22"/>
        </w:rPr>
      </w:pPr>
      <w:r w:rsidRPr="00D62FD6">
        <w:rPr>
          <w:sz w:val="22"/>
          <w:szCs w:val="22"/>
        </w:rPr>
        <w:t xml:space="preserve">Csuport Julianna </w:t>
      </w:r>
    </w:p>
    <w:p w:rsidR="00534A15" w:rsidRPr="00D62FD6" w:rsidRDefault="00534A15">
      <w:pPr>
        <w:numPr>
          <w:ilvl w:val="0"/>
          <w:numId w:val="4"/>
        </w:numPr>
        <w:spacing w:after="58"/>
        <w:rPr>
          <w:sz w:val="22"/>
          <w:szCs w:val="22"/>
        </w:rPr>
      </w:pPr>
      <w:r w:rsidRPr="00D62FD6">
        <w:rPr>
          <w:sz w:val="22"/>
          <w:szCs w:val="22"/>
        </w:rPr>
        <w:t>Kalmár Gábor</w:t>
      </w:r>
    </w:p>
    <w:p w:rsidR="00534A15" w:rsidRPr="00D62FD6" w:rsidRDefault="00534A15">
      <w:pPr>
        <w:numPr>
          <w:ilvl w:val="0"/>
          <w:numId w:val="4"/>
        </w:numPr>
        <w:spacing w:after="58"/>
        <w:rPr>
          <w:sz w:val="22"/>
          <w:szCs w:val="22"/>
        </w:rPr>
      </w:pPr>
      <w:r w:rsidRPr="00D62FD6">
        <w:rPr>
          <w:sz w:val="22"/>
          <w:szCs w:val="22"/>
        </w:rPr>
        <w:t xml:space="preserve">Csernok Gábor </w:t>
      </w:r>
    </w:p>
    <w:p w:rsidR="00534A15" w:rsidRPr="00D62FD6" w:rsidRDefault="00534A15">
      <w:pPr>
        <w:numPr>
          <w:ilvl w:val="0"/>
          <w:numId w:val="4"/>
        </w:numPr>
        <w:rPr>
          <w:sz w:val="22"/>
          <w:szCs w:val="22"/>
        </w:rPr>
      </w:pPr>
      <w:r w:rsidRPr="00D62FD6">
        <w:rPr>
          <w:sz w:val="22"/>
          <w:szCs w:val="22"/>
        </w:rPr>
        <w:t xml:space="preserve">Orosz Tamás </w:t>
      </w: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pStyle w:val="Cmsor2"/>
        <w:rPr>
          <w:rFonts w:cs="Calibri"/>
        </w:rPr>
      </w:pPr>
      <w:r w:rsidRPr="00D62FD6">
        <w:rPr>
          <w:rFonts w:cs="Calibri"/>
        </w:rPr>
        <w:t xml:space="preserve">Események: </w:t>
      </w:r>
    </w:p>
    <w:p w:rsidR="00534A15" w:rsidRPr="00D62FD6" w:rsidRDefault="00534A15"/>
    <w:p w:rsidR="00534A15" w:rsidRPr="00D62FD6" w:rsidRDefault="00534A15">
      <w:pPr>
        <w:rPr>
          <w:bCs/>
          <w:sz w:val="22"/>
          <w:szCs w:val="22"/>
        </w:rPr>
      </w:pPr>
      <w:r w:rsidRPr="00D62FD6">
        <w:rPr>
          <w:sz w:val="22"/>
          <w:szCs w:val="22"/>
        </w:rPr>
        <w:t xml:space="preserve">A </w:t>
      </w:r>
      <w:r w:rsidRPr="00D62FD6">
        <w:rPr>
          <w:bCs/>
          <w:sz w:val="22"/>
          <w:szCs w:val="22"/>
        </w:rPr>
        <w:t xml:space="preserve">projektalapító okirat átvétele a megrendelőtől. </w:t>
      </w: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tabs>
          <w:tab w:val="left" w:pos="0"/>
          <w:tab w:val="right" w:leader="dot" w:pos="2127"/>
          <w:tab w:val="left" w:pos="6804"/>
          <w:tab w:val="right" w:leader="dot" w:pos="9072"/>
        </w:tabs>
        <w:rPr>
          <w:sz w:val="22"/>
          <w:szCs w:val="22"/>
        </w:rPr>
      </w:pPr>
      <w:r w:rsidRPr="00D62FD6">
        <w:rPr>
          <w:sz w:val="22"/>
          <w:szCs w:val="22"/>
        </w:rPr>
        <w:tab/>
      </w:r>
      <w:r w:rsidRPr="00D62FD6">
        <w:rPr>
          <w:sz w:val="22"/>
          <w:szCs w:val="22"/>
        </w:rPr>
        <w:tab/>
      </w:r>
      <w:r w:rsidRPr="00D62FD6">
        <w:rPr>
          <w:sz w:val="22"/>
          <w:szCs w:val="22"/>
        </w:rPr>
        <w:tab/>
      </w:r>
    </w:p>
    <w:p w:rsidR="00534A15" w:rsidRPr="00D62FD6" w:rsidRDefault="00534A15">
      <w:pPr>
        <w:tabs>
          <w:tab w:val="center" w:pos="993"/>
          <w:tab w:val="center" w:pos="7938"/>
        </w:tabs>
        <w:rPr>
          <w:sz w:val="22"/>
          <w:szCs w:val="22"/>
        </w:rPr>
      </w:pPr>
      <w:r w:rsidRPr="00D62FD6">
        <w:rPr>
          <w:sz w:val="22"/>
          <w:szCs w:val="22"/>
        </w:rPr>
        <w:tab/>
      </w:r>
      <w:r w:rsidRPr="00D62FD6">
        <w:rPr>
          <w:sz w:val="22"/>
          <w:szCs w:val="22"/>
        </w:rPr>
        <w:tab/>
        <w:t>Csernok Gábor</w:t>
      </w:r>
    </w:p>
    <w:p w:rsidR="00534A15" w:rsidRPr="00D62FD6" w:rsidRDefault="00534A15">
      <w:pPr>
        <w:tabs>
          <w:tab w:val="center" w:pos="993"/>
          <w:tab w:val="center" w:pos="7938"/>
        </w:tabs>
        <w:rPr>
          <w:sz w:val="22"/>
          <w:szCs w:val="22"/>
        </w:rPr>
      </w:pPr>
      <w:r w:rsidRPr="00D62FD6">
        <w:rPr>
          <w:sz w:val="22"/>
          <w:szCs w:val="22"/>
        </w:rPr>
        <w:tab/>
        <w:t xml:space="preserve">megrendelő </w:t>
      </w:r>
      <w:r w:rsidRPr="00D62FD6">
        <w:rPr>
          <w:sz w:val="22"/>
          <w:szCs w:val="22"/>
        </w:rPr>
        <w:tab/>
        <w:t>projektvezető</w:t>
      </w:r>
    </w:p>
    <w:p w:rsidR="00534A15" w:rsidRPr="00D62FD6" w:rsidRDefault="00534A15">
      <w:pPr>
        <w:jc w:val="left"/>
      </w:pPr>
    </w:p>
    <w:p w:rsidR="0028795D" w:rsidRDefault="0028795D">
      <w:pPr>
        <w:suppressAutoHyphens w:val="0"/>
        <w:spacing w:line="240" w:lineRule="auto"/>
        <w:jc w:val="left"/>
        <w:rPr>
          <w:rFonts w:cs="Times New Roman"/>
          <w:b/>
          <w:bCs/>
          <w:sz w:val="28"/>
          <w:szCs w:val="28"/>
          <w:u w:val="single"/>
        </w:rPr>
      </w:pPr>
      <w:r>
        <w:br w:type="page"/>
      </w:r>
    </w:p>
    <w:p w:rsidR="00534A15" w:rsidRPr="0028795D" w:rsidRDefault="00534A15" w:rsidP="0028795D">
      <w:pPr>
        <w:pStyle w:val="Cmsor1"/>
      </w:pPr>
      <w:r w:rsidRPr="0028795D">
        <w:lastRenderedPageBreak/>
        <w:t>JEGYZŐKÖNYV</w:t>
      </w:r>
    </w:p>
    <w:p w:rsidR="00534A15" w:rsidRPr="00D62FD6" w:rsidRDefault="00534A15">
      <w:pPr>
        <w:rPr>
          <w:sz w:val="38"/>
          <w:szCs w:val="38"/>
        </w:rPr>
      </w:pPr>
    </w:p>
    <w:p w:rsidR="00534A15" w:rsidRPr="00D62FD6" w:rsidRDefault="00534A15">
      <w:pPr>
        <w:rPr>
          <w:sz w:val="38"/>
          <w:szCs w:val="38"/>
        </w:rPr>
      </w:pPr>
    </w:p>
    <w:p w:rsidR="00534A15" w:rsidRPr="00D62FD6" w:rsidRDefault="00534A15">
      <w:pPr>
        <w:rPr>
          <w:sz w:val="38"/>
          <w:szCs w:val="38"/>
        </w:rPr>
      </w:pPr>
    </w:p>
    <w:p w:rsidR="00534A15" w:rsidRPr="00D62FD6" w:rsidRDefault="00534A15">
      <w:pPr>
        <w:rPr>
          <w:sz w:val="22"/>
          <w:szCs w:val="22"/>
        </w:rPr>
      </w:pPr>
      <w:r w:rsidRPr="00D62FD6">
        <w:rPr>
          <w:b/>
          <w:bCs/>
          <w:i/>
          <w:iCs/>
          <w:sz w:val="22"/>
          <w:szCs w:val="22"/>
        </w:rPr>
        <w:t xml:space="preserve">Időpont: </w:t>
      </w:r>
      <w:r w:rsidRPr="00D62FD6">
        <w:rPr>
          <w:sz w:val="22"/>
          <w:szCs w:val="22"/>
        </w:rPr>
        <w:t xml:space="preserve">2012. február 14. </w:t>
      </w: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rPr>
          <w:b/>
          <w:bCs/>
          <w:i/>
          <w:iCs/>
          <w:sz w:val="22"/>
          <w:szCs w:val="22"/>
        </w:rPr>
      </w:pPr>
      <w:r w:rsidRPr="00D62FD6">
        <w:rPr>
          <w:b/>
          <w:bCs/>
          <w:i/>
          <w:iCs/>
          <w:sz w:val="22"/>
          <w:szCs w:val="22"/>
        </w:rPr>
        <w:t xml:space="preserve">Jelen vannak: </w:t>
      </w: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numPr>
          <w:ilvl w:val="0"/>
          <w:numId w:val="4"/>
        </w:numPr>
        <w:spacing w:after="58"/>
        <w:rPr>
          <w:sz w:val="22"/>
          <w:szCs w:val="22"/>
        </w:rPr>
      </w:pPr>
      <w:r w:rsidRPr="00D62FD6">
        <w:rPr>
          <w:sz w:val="22"/>
          <w:szCs w:val="22"/>
        </w:rPr>
        <w:t xml:space="preserve">Csuport Julianna </w:t>
      </w:r>
    </w:p>
    <w:p w:rsidR="00534A15" w:rsidRPr="00D62FD6" w:rsidRDefault="00534A15">
      <w:pPr>
        <w:numPr>
          <w:ilvl w:val="0"/>
          <w:numId w:val="4"/>
        </w:numPr>
        <w:spacing w:after="58"/>
        <w:rPr>
          <w:sz w:val="22"/>
          <w:szCs w:val="22"/>
        </w:rPr>
      </w:pPr>
      <w:r w:rsidRPr="00D62FD6">
        <w:rPr>
          <w:sz w:val="22"/>
          <w:szCs w:val="22"/>
        </w:rPr>
        <w:t>Kalmár Gábor</w:t>
      </w:r>
    </w:p>
    <w:p w:rsidR="00534A15" w:rsidRPr="00D62FD6" w:rsidRDefault="00534A15">
      <w:pPr>
        <w:numPr>
          <w:ilvl w:val="0"/>
          <w:numId w:val="4"/>
        </w:numPr>
        <w:spacing w:after="58"/>
        <w:rPr>
          <w:sz w:val="22"/>
          <w:szCs w:val="22"/>
        </w:rPr>
      </w:pPr>
      <w:r w:rsidRPr="00D62FD6">
        <w:rPr>
          <w:sz w:val="22"/>
          <w:szCs w:val="22"/>
        </w:rPr>
        <w:t xml:space="preserve">Csernok Gábor </w:t>
      </w:r>
    </w:p>
    <w:p w:rsidR="00534A15" w:rsidRPr="00D62FD6" w:rsidRDefault="00534A15">
      <w:pPr>
        <w:numPr>
          <w:ilvl w:val="0"/>
          <w:numId w:val="4"/>
        </w:numPr>
        <w:rPr>
          <w:sz w:val="22"/>
          <w:szCs w:val="22"/>
        </w:rPr>
      </w:pPr>
      <w:r w:rsidRPr="00D62FD6">
        <w:rPr>
          <w:sz w:val="22"/>
          <w:szCs w:val="22"/>
        </w:rPr>
        <w:t xml:space="preserve">Orosz Tamás </w:t>
      </w: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pStyle w:val="Cmsor2"/>
        <w:rPr>
          <w:rFonts w:cs="Calibri"/>
        </w:rPr>
      </w:pPr>
      <w:r w:rsidRPr="00D62FD6">
        <w:rPr>
          <w:rFonts w:cs="Calibri"/>
        </w:rPr>
        <w:t xml:space="preserve">Események: </w:t>
      </w:r>
    </w:p>
    <w:p w:rsidR="00534A15" w:rsidRPr="00D62FD6" w:rsidRDefault="00534A15">
      <w:pPr>
        <w:rPr>
          <w:sz w:val="22"/>
          <w:szCs w:val="22"/>
        </w:rPr>
      </w:pPr>
      <w:r w:rsidRPr="00D62FD6">
        <w:rPr>
          <w:sz w:val="22"/>
          <w:szCs w:val="22"/>
        </w:rPr>
        <w:t xml:space="preserve">Megalakult a csapat, megtörtént a szerepkörök kiosztása, és a megrendelővel folytatott tárgyalás során meghatározásra kerültek a rendszerrel szemben támasztott követelmények. </w:t>
      </w: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rPr>
          <w:sz w:val="22"/>
          <w:szCs w:val="22"/>
        </w:rPr>
      </w:pPr>
      <w:r w:rsidRPr="00D62FD6">
        <w:rPr>
          <w:sz w:val="22"/>
          <w:szCs w:val="22"/>
        </w:rPr>
        <w:t xml:space="preserve">A csapattagok beosztása: </w:t>
      </w: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numPr>
          <w:ilvl w:val="0"/>
          <w:numId w:val="10"/>
        </w:numPr>
        <w:spacing w:after="55"/>
        <w:rPr>
          <w:sz w:val="22"/>
          <w:szCs w:val="22"/>
        </w:rPr>
      </w:pPr>
      <w:r w:rsidRPr="00D62FD6">
        <w:rPr>
          <w:sz w:val="22"/>
          <w:szCs w:val="22"/>
        </w:rPr>
        <w:t xml:space="preserve">Projektvezető: Csernok Gábor </w:t>
      </w:r>
    </w:p>
    <w:p w:rsidR="00534A15" w:rsidRPr="00D62FD6" w:rsidRDefault="00534A15">
      <w:pPr>
        <w:numPr>
          <w:ilvl w:val="0"/>
          <w:numId w:val="10"/>
        </w:numPr>
        <w:spacing w:after="55"/>
        <w:rPr>
          <w:sz w:val="22"/>
          <w:szCs w:val="22"/>
        </w:rPr>
      </w:pPr>
      <w:r w:rsidRPr="00D62FD6">
        <w:rPr>
          <w:sz w:val="22"/>
          <w:szCs w:val="22"/>
        </w:rPr>
        <w:t>Projekt adminisztrátor: Orosz Tamás</w:t>
      </w:r>
    </w:p>
    <w:p w:rsidR="00534A15" w:rsidRPr="00D62FD6" w:rsidRDefault="00534A15">
      <w:pPr>
        <w:numPr>
          <w:ilvl w:val="0"/>
          <w:numId w:val="10"/>
        </w:numPr>
        <w:spacing w:after="55"/>
        <w:rPr>
          <w:sz w:val="22"/>
          <w:szCs w:val="22"/>
        </w:rPr>
      </w:pPr>
      <w:r w:rsidRPr="00D62FD6">
        <w:rPr>
          <w:sz w:val="22"/>
          <w:szCs w:val="22"/>
        </w:rPr>
        <w:t>Demonstrátor: Kalmár Gábor</w:t>
      </w:r>
    </w:p>
    <w:p w:rsidR="00534A15" w:rsidRPr="00D62FD6" w:rsidRDefault="00534A15">
      <w:pPr>
        <w:numPr>
          <w:ilvl w:val="0"/>
          <w:numId w:val="10"/>
        </w:numPr>
        <w:rPr>
          <w:sz w:val="22"/>
          <w:szCs w:val="22"/>
        </w:rPr>
      </w:pPr>
      <w:r w:rsidRPr="00D62FD6">
        <w:rPr>
          <w:sz w:val="22"/>
          <w:szCs w:val="22"/>
        </w:rPr>
        <w:t>Kapcsolattartó: Csuport Julianna</w:t>
      </w: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tabs>
          <w:tab w:val="left" w:pos="0"/>
          <w:tab w:val="right" w:leader="dot" w:pos="2127"/>
          <w:tab w:val="left" w:pos="6804"/>
          <w:tab w:val="right" w:leader="dot" w:pos="9072"/>
        </w:tabs>
        <w:rPr>
          <w:sz w:val="22"/>
          <w:szCs w:val="22"/>
        </w:rPr>
      </w:pPr>
      <w:r w:rsidRPr="00D62FD6">
        <w:rPr>
          <w:sz w:val="22"/>
          <w:szCs w:val="22"/>
        </w:rPr>
        <w:tab/>
      </w:r>
      <w:r w:rsidRPr="00D62FD6">
        <w:rPr>
          <w:sz w:val="22"/>
          <w:szCs w:val="22"/>
        </w:rPr>
        <w:tab/>
      </w:r>
      <w:r w:rsidRPr="00D62FD6">
        <w:rPr>
          <w:sz w:val="22"/>
          <w:szCs w:val="22"/>
        </w:rPr>
        <w:tab/>
      </w:r>
    </w:p>
    <w:p w:rsidR="00534A15" w:rsidRPr="00D62FD6" w:rsidRDefault="00534A15">
      <w:pPr>
        <w:tabs>
          <w:tab w:val="center" w:pos="993"/>
          <w:tab w:val="center" w:pos="7938"/>
        </w:tabs>
        <w:rPr>
          <w:sz w:val="22"/>
          <w:szCs w:val="22"/>
        </w:rPr>
      </w:pPr>
      <w:r w:rsidRPr="00D62FD6">
        <w:rPr>
          <w:sz w:val="22"/>
          <w:szCs w:val="22"/>
        </w:rPr>
        <w:tab/>
        <w:t xml:space="preserve">Orosz Tamás </w:t>
      </w:r>
      <w:r w:rsidRPr="00D62FD6">
        <w:rPr>
          <w:sz w:val="22"/>
          <w:szCs w:val="22"/>
        </w:rPr>
        <w:tab/>
        <w:t>Csernok Gábor</w:t>
      </w:r>
    </w:p>
    <w:p w:rsidR="00534A15" w:rsidRPr="00D62FD6" w:rsidRDefault="00534A15">
      <w:pPr>
        <w:tabs>
          <w:tab w:val="center" w:pos="993"/>
          <w:tab w:val="center" w:pos="7938"/>
        </w:tabs>
        <w:rPr>
          <w:sz w:val="22"/>
          <w:szCs w:val="22"/>
        </w:rPr>
      </w:pPr>
      <w:r w:rsidRPr="00D62FD6">
        <w:rPr>
          <w:sz w:val="22"/>
          <w:szCs w:val="22"/>
        </w:rPr>
        <w:tab/>
        <w:t xml:space="preserve">jegyzőkönyvvezető </w:t>
      </w:r>
      <w:r w:rsidRPr="00D62FD6">
        <w:rPr>
          <w:sz w:val="22"/>
          <w:szCs w:val="22"/>
        </w:rPr>
        <w:tab/>
        <w:t>projektvezető</w:t>
      </w:r>
    </w:p>
    <w:p w:rsidR="00534A15" w:rsidRPr="00D62FD6" w:rsidRDefault="00534A15">
      <w:pPr>
        <w:jc w:val="left"/>
      </w:pPr>
    </w:p>
    <w:p w:rsidR="0028795D" w:rsidRDefault="0028795D">
      <w:pPr>
        <w:suppressAutoHyphens w:val="0"/>
        <w:spacing w:line="240" w:lineRule="auto"/>
        <w:jc w:val="left"/>
        <w:rPr>
          <w:rFonts w:cs="Times New Roman"/>
          <w:b/>
          <w:bCs/>
          <w:sz w:val="28"/>
          <w:szCs w:val="28"/>
          <w:u w:val="single"/>
        </w:rPr>
      </w:pPr>
      <w:r>
        <w:br w:type="page"/>
      </w:r>
    </w:p>
    <w:p w:rsidR="00534A15" w:rsidRPr="0028795D" w:rsidRDefault="00534A15" w:rsidP="0028795D">
      <w:pPr>
        <w:pStyle w:val="Cmsor1"/>
      </w:pPr>
      <w:r w:rsidRPr="0028795D">
        <w:lastRenderedPageBreak/>
        <w:t>JEGYZŐKÖNYV</w:t>
      </w:r>
    </w:p>
    <w:p w:rsidR="00534A15" w:rsidRPr="00D62FD6" w:rsidRDefault="00534A15">
      <w:pPr>
        <w:rPr>
          <w:sz w:val="38"/>
          <w:szCs w:val="38"/>
        </w:rPr>
      </w:pPr>
    </w:p>
    <w:p w:rsidR="00534A15" w:rsidRPr="00D62FD6" w:rsidRDefault="00534A15">
      <w:pPr>
        <w:rPr>
          <w:sz w:val="38"/>
          <w:szCs w:val="38"/>
        </w:rPr>
      </w:pPr>
    </w:p>
    <w:p w:rsidR="00534A15" w:rsidRPr="00D62FD6" w:rsidRDefault="00534A15">
      <w:pPr>
        <w:rPr>
          <w:sz w:val="38"/>
          <w:szCs w:val="38"/>
        </w:rPr>
      </w:pPr>
    </w:p>
    <w:p w:rsidR="00534A15" w:rsidRPr="00D62FD6" w:rsidRDefault="00534A15">
      <w:pPr>
        <w:rPr>
          <w:sz w:val="22"/>
          <w:szCs w:val="22"/>
        </w:rPr>
      </w:pPr>
      <w:r w:rsidRPr="00D62FD6">
        <w:rPr>
          <w:b/>
          <w:bCs/>
          <w:i/>
          <w:iCs/>
          <w:sz w:val="22"/>
          <w:szCs w:val="22"/>
        </w:rPr>
        <w:t xml:space="preserve">Időpont: </w:t>
      </w:r>
      <w:r w:rsidRPr="00D62FD6">
        <w:rPr>
          <w:sz w:val="22"/>
          <w:szCs w:val="22"/>
        </w:rPr>
        <w:t xml:space="preserve">2012. február 28. </w:t>
      </w: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rPr>
          <w:b/>
          <w:bCs/>
          <w:i/>
          <w:iCs/>
          <w:sz w:val="22"/>
          <w:szCs w:val="22"/>
        </w:rPr>
      </w:pPr>
      <w:r w:rsidRPr="00D62FD6">
        <w:rPr>
          <w:b/>
          <w:bCs/>
          <w:i/>
          <w:iCs/>
          <w:sz w:val="22"/>
          <w:szCs w:val="22"/>
        </w:rPr>
        <w:t xml:space="preserve">Jelen vannak: </w:t>
      </w: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numPr>
          <w:ilvl w:val="0"/>
          <w:numId w:val="4"/>
        </w:numPr>
        <w:spacing w:after="58"/>
        <w:rPr>
          <w:sz w:val="22"/>
          <w:szCs w:val="22"/>
        </w:rPr>
      </w:pPr>
      <w:r w:rsidRPr="00D62FD6">
        <w:rPr>
          <w:sz w:val="22"/>
          <w:szCs w:val="22"/>
        </w:rPr>
        <w:t>Csuport Julianna (Kapcsolattartó)</w:t>
      </w:r>
    </w:p>
    <w:p w:rsidR="00534A15" w:rsidRPr="00D62FD6" w:rsidRDefault="00534A15">
      <w:pPr>
        <w:numPr>
          <w:ilvl w:val="0"/>
          <w:numId w:val="4"/>
        </w:numPr>
        <w:spacing w:after="58"/>
        <w:rPr>
          <w:sz w:val="22"/>
          <w:szCs w:val="22"/>
        </w:rPr>
      </w:pPr>
      <w:r w:rsidRPr="00D62FD6">
        <w:rPr>
          <w:sz w:val="22"/>
          <w:szCs w:val="22"/>
        </w:rPr>
        <w:t>Kalmár Gábor (Demonstrátor)</w:t>
      </w:r>
    </w:p>
    <w:p w:rsidR="00534A15" w:rsidRPr="00D62FD6" w:rsidRDefault="00534A15">
      <w:pPr>
        <w:numPr>
          <w:ilvl w:val="0"/>
          <w:numId w:val="4"/>
        </w:numPr>
        <w:spacing w:after="58"/>
        <w:rPr>
          <w:sz w:val="22"/>
          <w:szCs w:val="22"/>
        </w:rPr>
      </w:pPr>
      <w:r w:rsidRPr="00D62FD6">
        <w:rPr>
          <w:sz w:val="22"/>
          <w:szCs w:val="22"/>
        </w:rPr>
        <w:t>Csernok Gábor (Projektvezető)</w:t>
      </w:r>
    </w:p>
    <w:p w:rsidR="00534A15" w:rsidRPr="00D62FD6" w:rsidRDefault="00534A15">
      <w:pPr>
        <w:numPr>
          <w:ilvl w:val="0"/>
          <w:numId w:val="4"/>
        </w:numPr>
        <w:rPr>
          <w:sz w:val="22"/>
          <w:szCs w:val="22"/>
        </w:rPr>
      </w:pPr>
      <w:r w:rsidRPr="00D62FD6">
        <w:rPr>
          <w:sz w:val="22"/>
          <w:szCs w:val="22"/>
        </w:rPr>
        <w:t>Orosz Tamás (Projekt Adminisztrátor)</w:t>
      </w: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pStyle w:val="Cmsor2"/>
        <w:rPr>
          <w:rFonts w:cs="Calibri"/>
        </w:rPr>
      </w:pPr>
      <w:r w:rsidRPr="00D62FD6">
        <w:rPr>
          <w:rFonts w:cs="Calibri"/>
        </w:rPr>
        <w:t xml:space="preserve">Események: </w:t>
      </w:r>
    </w:p>
    <w:p w:rsidR="00534A15" w:rsidRPr="00D62FD6" w:rsidRDefault="00534A15">
      <w:pPr>
        <w:rPr>
          <w:sz w:val="22"/>
          <w:szCs w:val="22"/>
        </w:rPr>
      </w:pPr>
      <w:r w:rsidRPr="00D62FD6">
        <w:rPr>
          <w:sz w:val="22"/>
          <w:szCs w:val="22"/>
        </w:rPr>
        <w:t xml:space="preserve">A rendszerrel szemben támasztott követelmények alapján elkészült a használati eset modell első változata és az analízis modell osztálydiagramjai. </w:t>
      </w: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rPr>
          <w:sz w:val="22"/>
          <w:szCs w:val="22"/>
        </w:rPr>
      </w:pPr>
      <w:r w:rsidRPr="00D62FD6">
        <w:rPr>
          <w:sz w:val="22"/>
          <w:szCs w:val="22"/>
        </w:rPr>
        <w:t>A munka felosztása az alábbiak szerint történik:</w:t>
      </w: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numPr>
          <w:ilvl w:val="0"/>
          <w:numId w:val="10"/>
        </w:numPr>
        <w:spacing w:after="55"/>
        <w:rPr>
          <w:sz w:val="22"/>
          <w:szCs w:val="22"/>
        </w:rPr>
      </w:pPr>
      <w:r w:rsidRPr="00D62FD6">
        <w:rPr>
          <w:sz w:val="22"/>
          <w:szCs w:val="22"/>
        </w:rPr>
        <w:t>Használati eset modell: Csuport Julianna, Kalmár Gábor</w:t>
      </w:r>
    </w:p>
    <w:p w:rsidR="00534A15" w:rsidRPr="00D62FD6" w:rsidRDefault="00534A15">
      <w:pPr>
        <w:numPr>
          <w:ilvl w:val="0"/>
          <w:numId w:val="10"/>
        </w:numPr>
        <w:spacing w:after="55"/>
        <w:rPr>
          <w:sz w:val="22"/>
          <w:szCs w:val="22"/>
        </w:rPr>
      </w:pPr>
      <w:r w:rsidRPr="00D62FD6">
        <w:rPr>
          <w:sz w:val="22"/>
          <w:szCs w:val="22"/>
        </w:rPr>
        <w:t>Osztály diagramok: Orosz Tamás, Csernok Gábor</w:t>
      </w: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tabs>
          <w:tab w:val="left" w:pos="0"/>
          <w:tab w:val="right" w:leader="dot" w:pos="2127"/>
          <w:tab w:val="left" w:pos="6804"/>
          <w:tab w:val="right" w:leader="dot" w:pos="9072"/>
        </w:tabs>
        <w:rPr>
          <w:sz w:val="22"/>
          <w:szCs w:val="22"/>
        </w:rPr>
      </w:pPr>
      <w:r w:rsidRPr="00D62FD6">
        <w:rPr>
          <w:sz w:val="22"/>
          <w:szCs w:val="22"/>
        </w:rPr>
        <w:tab/>
      </w:r>
      <w:r w:rsidRPr="00D62FD6">
        <w:rPr>
          <w:sz w:val="22"/>
          <w:szCs w:val="22"/>
        </w:rPr>
        <w:tab/>
      </w:r>
      <w:r w:rsidRPr="00D62FD6">
        <w:rPr>
          <w:sz w:val="22"/>
          <w:szCs w:val="22"/>
        </w:rPr>
        <w:tab/>
      </w:r>
    </w:p>
    <w:p w:rsidR="00534A15" w:rsidRPr="00D62FD6" w:rsidRDefault="00534A15">
      <w:pPr>
        <w:tabs>
          <w:tab w:val="center" w:pos="993"/>
          <w:tab w:val="center" w:pos="7938"/>
        </w:tabs>
        <w:rPr>
          <w:sz w:val="22"/>
          <w:szCs w:val="22"/>
        </w:rPr>
      </w:pPr>
      <w:r w:rsidRPr="00D62FD6">
        <w:rPr>
          <w:sz w:val="22"/>
          <w:szCs w:val="22"/>
        </w:rPr>
        <w:tab/>
        <w:t xml:space="preserve">Orosz Tamás </w:t>
      </w:r>
      <w:r w:rsidRPr="00D62FD6">
        <w:rPr>
          <w:sz w:val="22"/>
          <w:szCs w:val="22"/>
        </w:rPr>
        <w:tab/>
        <w:t>Csernok Gábor</w:t>
      </w:r>
    </w:p>
    <w:p w:rsidR="00534A15" w:rsidRPr="00D62FD6" w:rsidRDefault="00534A15">
      <w:pPr>
        <w:tabs>
          <w:tab w:val="center" w:pos="993"/>
          <w:tab w:val="center" w:pos="7938"/>
        </w:tabs>
        <w:rPr>
          <w:sz w:val="22"/>
          <w:szCs w:val="22"/>
        </w:rPr>
      </w:pPr>
      <w:r w:rsidRPr="00D62FD6">
        <w:rPr>
          <w:sz w:val="22"/>
          <w:szCs w:val="22"/>
        </w:rPr>
        <w:tab/>
        <w:t xml:space="preserve">jegyzőkönyvvezető </w:t>
      </w:r>
      <w:r w:rsidRPr="00D62FD6">
        <w:rPr>
          <w:sz w:val="22"/>
          <w:szCs w:val="22"/>
        </w:rPr>
        <w:tab/>
        <w:t>projektvezető</w:t>
      </w:r>
    </w:p>
    <w:p w:rsidR="00534A15" w:rsidRPr="00D62FD6" w:rsidRDefault="00534A15">
      <w:pPr>
        <w:jc w:val="left"/>
      </w:pPr>
    </w:p>
    <w:p w:rsidR="0028795D" w:rsidRDefault="0028795D">
      <w:pPr>
        <w:suppressAutoHyphens w:val="0"/>
        <w:spacing w:line="240" w:lineRule="auto"/>
        <w:jc w:val="left"/>
        <w:rPr>
          <w:rFonts w:cs="Times New Roman"/>
          <w:b/>
          <w:bCs/>
          <w:sz w:val="48"/>
          <w:szCs w:val="48"/>
          <w:u w:val="single"/>
        </w:rPr>
      </w:pPr>
      <w:r>
        <w:rPr>
          <w:sz w:val="48"/>
          <w:szCs w:val="48"/>
        </w:rPr>
        <w:br w:type="page"/>
      </w:r>
    </w:p>
    <w:p w:rsidR="00534A15" w:rsidRPr="00D62FD6" w:rsidRDefault="0028795D" w:rsidP="0028795D">
      <w:pPr>
        <w:pStyle w:val="Cmsor1"/>
      </w:pPr>
      <w:r>
        <w:lastRenderedPageBreak/>
        <w:t>J</w:t>
      </w:r>
      <w:r w:rsidR="00534A15" w:rsidRPr="00D62FD6">
        <w:t>EGYZŐKÖNYV</w:t>
      </w:r>
    </w:p>
    <w:p w:rsidR="00534A15" w:rsidRPr="00D62FD6" w:rsidRDefault="00534A15">
      <w:pPr>
        <w:rPr>
          <w:sz w:val="38"/>
          <w:szCs w:val="38"/>
        </w:rPr>
      </w:pPr>
    </w:p>
    <w:p w:rsidR="00534A15" w:rsidRPr="00D62FD6" w:rsidRDefault="00534A15">
      <w:pPr>
        <w:rPr>
          <w:sz w:val="38"/>
          <w:szCs w:val="38"/>
        </w:rPr>
      </w:pPr>
    </w:p>
    <w:p w:rsidR="00534A15" w:rsidRPr="00D62FD6" w:rsidRDefault="00534A15">
      <w:pPr>
        <w:rPr>
          <w:sz w:val="38"/>
          <w:szCs w:val="38"/>
        </w:rPr>
      </w:pPr>
    </w:p>
    <w:p w:rsidR="00534A15" w:rsidRPr="00D62FD6" w:rsidRDefault="00534A15">
      <w:pPr>
        <w:rPr>
          <w:sz w:val="22"/>
          <w:szCs w:val="22"/>
        </w:rPr>
      </w:pPr>
      <w:r w:rsidRPr="00D62FD6">
        <w:rPr>
          <w:b/>
          <w:bCs/>
          <w:i/>
          <w:iCs/>
          <w:sz w:val="22"/>
          <w:szCs w:val="22"/>
        </w:rPr>
        <w:t xml:space="preserve">Időpont: </w:t>
      </w:r>
      <w:r w:rsidRPr="00D62FD6">
        <w:rPr>
          <w:sz w:val="22"/>
          <w:szCs w:val="22"/>
        </w:rPr>
        <w:t xml:space="preserve">2012. március 13. </w:t>
      </w: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rPr>
          <w:b/>
          <w:bCs/>
          <w:i/>
          <w:iCs/>
          <w:sz w:val="22"/>
          <w:szCs w:val="22"/>
        </w:rPr>
      </w:pPr>
      <w:r w:rsidRPr="00D62FD6">
        <w:rPr>
          <w:b/>
          <w:bCs/>
          <w:i/>
          <w:iCs/>
          <w:sz w:val="22"/>
          <w:szCs w:val="22"/>
        </w:rPr>
        <w:t xml:space="preserve">Jelen vannak: </w:t>
      </w: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numPr>
          <w:ilvl w:val="0"/>
          <w:numId w:val="4"/>
        </w:numPr>
        <w:spacing w:after="58"/>
        <w:rPr>
          <w:sz w:val="22"/>
          <w:szCs w:val="22"/>
        </w:rPr>
      </w:pPr>
      <w:r w:rsidRPr="00D62FD6">
        <w:rPr>
          <w:sz w:val="22"/>
          <w:szCs w:val="22"/>
        </w:rPr>
        <w:t>Csuport Julianna (Kapcsolattartó)</w:t>
      </w:r>
    </w:p>
    <w:p w:rsidR="00534A15" w:rsidRPr="00D62FD6" w:rsidRDefault="00534A15">
      <w:pPr>
        <w:numPr>
          <w:ilvl w:val="0"/>
          <w:numId w:val="4"/>
        </w:numPr>
        <w:spacing w:after="58"/>
        <w:rPr>
          <w:sz w:val="22"/>
          <w:szCs w:val="22"/>
        </w:rPr>
      </w:pPr>
      <w:r w:rsidRPr="00D62FD6">
        <w:rPr>
          <w:sz w:val="22"/>
          <w:szCs w:val="22"/>
        </w:rPr>
        <w:t>Kalmár Gábor (Demonstrátor)</w:t>
      </w:r>
    </w:p>
    <w:p w:rsidR="00534A15" w:rsidRPr="00D62FD6" w:rsidRDefault="00534A15">
      <w:pPr>
        <w:numPr>
          <w:ilvl w:val="0"/>
          <w:numId w:val="4"/>
        </w:numPr>
        <w:spacing w:after="58"/>
        <w:rPr>
          <w:sz w:val="22"/>
          <w:szCs w:val="22"/>
        </w:rPr>
      </w:pPr>
      <w:r w:rsidRPr="00D62FD6">
        <w:rPr>
          <w:sz w:val="22"/>
          <w:szCs w:val="22"/>
        </w:rPr>
        <w:t>Csernok Gábor (Projektvezető)</w:t>
      </w:r>
    </w:p>
    <w:p w:rsidR="00534A15" w:rsidRPr="00D62FD6" w:rsidRDefault="00534A15">
      <w:pPr>
        <w:numPr>
          <w:ilvl w:val="0"/>
          <w:numId w:val="4"/>
        </w:numPr>
        <w:rPr>
          <w:sz w:val="22"/>
          <w:szCs w:val="22"/>
        </w:rPr>
      </w:pPr>
      <w:r w:rsidRPr="00D62FD6">
        <w:rPr>
          <w:sz w:val="22"/>
          <w:szCs w:val="22"/>
        </w:rPr>
        <w:t>Orosz Tamás (Projekt Adminisztrátor)</w:t>
      </w: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pStyle w:val="Cmsor2"/>
        <w:rPr>
          <w:rFonts w:cs="Calibri"/>
        </w:rPr>
      </w:pPr>
      <w:r w:rsidRPr="00D62FD6">
        <w:rPr>
          <w:rFonts w:cs="Calibri"/>
        </w:rPr>
        <w:t xml:space="preserve">Események: </w:t>
      </w:r>
    </w:p>
    <w:p w:rsidR="00534A15" w:rsidRPr="00D62FD6" w:rsidRDefault="00534A15">
      <w:pPr>
        <w:rPr>
          <w:sz w:val="22"/>
          <w:szCs w:val="22"/>
        </w:rPr>
      </w:pPr>
      <w:r w:rsidRPr="00D62FD6">
        <w:rPr>
          <w:sz w:val="22"/>
          <w:szCs w:val="22"/>
        </w:rPr>
        <w:t>A rendszerrel szemben támasztott követelmények alapján elkészült a használati eset modell második, továbbfejlesztett változata és az analízis modell csomag diagramja.</w:t>
      </w: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rPr>
          <w:sz w:val="22"/>
          <w:szCs w:val="22"/>
        </w:rPr>
      </w:pPr>
      <w:r w:rsidRPr="00D62FD6">
        <w:rPr>
          <w:sz w:val="22"/>
          <w:szCs w:val="22"/>
        </w:rPr>
        <w:t>A munka felosztása az alábbiak szerint történik:</w:t>
      </w: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numPr>
          <w:ilvl w:val="0"/>
          <w:numId w:val="10"/>
        </w:numPr>
        <w:spacing w:after="55"/>
        <w:rPr>
          <w:sz w:val="22"/>
          <w:szCs w:val="22"/>
        </w:rPr>
      </w:pPr>
      <w:r w:rsidRPr="00D62FD6">
        <w:rPr>
          <w:sz w:val="22"/>
          <w:szCs w:val="22"/>
        </w:rPr>
        <w:t>Használati eset modell: Csuport Julianna, Kalmár Gábor</w:t>
      </w:r>
    </w:p>
    <w:p w:rsidR="00534A15" w:rsidRPr="00D62FD6" w:rsidRDefault="00534A15">
      <w:pPr>
        <w:numPr>
          <w:ilvl w:val="0"/>
          <w:numId w:val="10"/>
        </w:numPr>
        <w:spacing w:after="55"/>
        <w:rPr>
          <w:sz w:val="22"/>
          <w:szCs w:val="22"/>
        </w:rPr>
      </w:pPr>
      <w:r w:rsidRPr="00D62FD6">
        <w:rPr>
          <w:sz w:val="22"/>
          <w:szCs w:val="22"/>
        </w:rPr>
        <w:t>Csomag diagram: Oroszt Tamás, Csernok Gábor</w:t>
      </w: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tabs>
          <w:tab w:val="left" w:pos="0"/>
          <w:tab w:val="right" w:leader="dot" w:pos="2127"/>
          <w:tab w:val="left" w:pos="6804"/>
          <w:tab w:val="right" w:leader="dot" w:pos="9072"/>
        </w:tabs>
        <w:rPr>
          <w:sz w:val="22"/>
          <w:szCs w:val="22"/>
        </w:rPr>
      </w:pPr>
      <w:r w:rsidRPr="00D62FD6">
        <w:rPr>
          <w:sz w:val="22"/>
          <w:szCs w:val="22"/>
        </w:rPr>
        <w:tab/>
      </w:r>
      <w:r w:rsidRPr="00D62FD6">
        <w:rPr>
          <w:sz w:val="22"/>
          <w:szCs w:val="22"/>
        </w:rPr>
        <w:tab/>
      </w:r>
      <w:r w:rsidRPr="00D62FD6">
        <w:rPr>
          <w:sz w:val="22"/>
          <w:szCs w:val="22"/>
        </w:rPr>
        <w:tab/>
      </w:r>
    </w:p>
    <w:p w:rsidR="00534A15" w:rsidRPr="00D62FD6" w:rsidRDefault="00534A15">
      <w:pPr>
        <w:tabs>
          <w:tab w:val="center" w:pos="993"/>
          <w:tab w:val="center" w:pos="7938"/>
        </w:tabs>
        <w:rPr>
          <w:sz w:val="22"/>
          <w:szCs w:val="22"/>
        </w:rPr>
      </w:pPr>
      <w:r w:rsidRPr="00D62FD6">
        <w:rPr>
          <w:sz w:val="22"/>
          <w:szCs w:val="22"/>
        </w:rPr>
        <w:tab/>
        <w:t xml:space="preserve">Orosz Tamás </w:t>
      </w:r>
      <w:r w:rsidRPr="00D62FD6">
        <w:rPr>
          <w:sz w:val="22"/>
          <w:szCs w:val="22"/>
        </w:rPr>
        <w:tab/>
        <w:t>Csernok Gábor</w:t>
      </w:r>
    </w:p>
    <w:p w:rsidR="00534A15" w:rsidRPr="00D62FD6" w:rsidRDefault="00534A15">
      <w:pPr>
        <w:tabs>
          <w:tab w:val="center" w:pos="993"/>
          <w:tab w:val="center" w:pos="7938"/>
        </w:tabs>
        <w:rPr>
          <w:sz w:val="22"/>
          <w:szCs w:val="22"/>
        </w:rPr>
      </w:pPr>
      <w:r w:rsidRPr="00D62FD6">
        <w:rPr>
          <w:sz w:val="22"/>
          <w:szCs w:val="22"/>
        </w:rPr>
        <w:tab/>
        <w:t xml:space="preserve">jegyzőkönyvvezető </w:t>
      </w:r>
      <w:r w:rsidRPr="00D62FD6">
        <w:rPr>
          <w:sz w:val="22"/>
          <w:szCs w:val="22"/>
        </w:rPr>
        <w:tab/>
        <w:t>projektvezető</w:t>
      </w:r>
    </w:p>
    <w:p w:rsidR="00534A15" w:rsidRPr="00D62FD6" w:rsidRDefault="00534A15">
      <w:pPr>
        <w:jc w:val="left"/>
      </w:pPr>
    </w:p>
    <w:p w:rsidR="00C003A1" w:rsidRDefault="00C003A1">
      <w:pPr>
        <w:suppressAutoHyphens w:val="0"/>
        <w:spacing w:line="240" w:lineRule="auto"/>
        <w:jc w:val="left"/>
        <w:rPr>
          <w:rFonts w:cs="Times New Roman"/>
          <w:b/>
          <w:bCs/>
          <w:sz w:val="48"/>
          <w:szCs w:val="48"/>
          <w:u w:val="single"/>
        </w:rPr>
      </w:pPr>
      <w:r>
        <w:rPr>
          <w:sz w:val="48"/>
          <w:szCs w:val="48"/>
        </w:rPr>
        <w:br w:type="page"/>
      </w:r>
    </w:p>
    <w:p w:rsidR="00534A15" w:rsidRPr="00D62FD6" w:rsidRDefault="00C003A1" w:rsidP="00C003A1">
      <w:pPr>
        <w:pStyle w:val="Cmsor1"/>
      </w:pPr>
      <w:r>
        <w:lastRenderedPageBreak/>
        <w:t>J</w:t>
      </w:r>
      <w:r w:rsidR="00534A15" w:rsidRPr="00D62FD6">
        <w:t>EGYZŐKÖNYV</w:t>
      </w:r>
    </w:p>
    <w:p w:rsidR="00534A15" w:rsidRPr="00D62FD6" w:rsidRDefault="00534A15">
      <w:pPr>
        <w:rPr>
          <w:sz w:val="38"/>
          <w:szCs w:val="38"/>
        </w:rPr>
      </w:pPr>
    </w:p>
    <w:p w:rsidR="00534A15" w:rsidRPr="00D62FD6" w:rsidRDefault="00534A15">
      <w:pPr>
        <w:rPr>
          <w:sz w:val="38"/>
          <w:szCs w:val="38"/>
        </w:rPr>
      </w:pPr>
    </w:p>
    <w:p w:rsidR="00534A15" w:rsidRPr="00D62FD6" w:rsidRDefault="00534A15">
      <w:pPr>
        <w:rPr>
          <w:sz w:val="38"/>
          <w:szCs w:val="38"/>
        </w:rPr>
      </w:pPr>
    </w:p>
    <w:p w:rsidR="00534A15" w:rsidRPr="00D62FD6" w:rsidRDefault="00534A15">
      <w:pPr>
        <w:rPr>
          <w:sz w:val="22"/>
          <w:szCs w:val="22"/>
        </w:rPr>
      </w:pPr>
      <w:r w:rsidRPr="00D62FD6">
        <w:rPr>
          <w:b/>
          <w:bCs/>
          <w:i/>
          <w:iCs/>
          <w:sz w:val="22"/>
          <w:szCs w:val="22"/>
        </w:rPr>
        <w:t xml:space="preserve">Időpont: </w:t>
      </w:r>
      <w:r w:rsidRPr="00D62FD6">
        <w:rPr>
          <w:sz w:val="22"/>
          <w:szCs w:val="22"/>
        </w:rPr>
        <w:t xml:space="preserve">2012. március 27. </w:t>
      </w: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rPr>
          <w:b/>
          <w:bCs/>
          <w:i/>
          <w:iCs/>
          <w:sz w:val="22"/>
          <w:szCs w:val="22"/>
        </w:rPr>
      </w:pPr>
      <w:r w:rsidRPr="00D62FD6">
        <w:rPr>
          <w:b/>
          <w:bCs/>
          <w:i/>
          <w:iCs/>
          <w:sz w:val="22"/>
          <w:szCs w:val="22"/>
        </w:rPr>
        <w:t xml:space="preserve">Jelen vannak: </w:t>
      </w: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numPr>
          <w:ilvl w:val="0"/>
          <w:numId w:val="4"/>
        </w:numPr>
        <w:spacing w:after="58"/>
        <w:rPr>
          <w:sz w:val="22"/>
          <w:szCs w:val="22"/>
        </w:rPr>
      </w:pPr>
      <w:r w:rsidRPr="00D62FD6">
        <w:rPr>
          <w:sz w:val="22"/>
          <w:szCs w:val="22"/>
        </w:rPr>
        <w:t>Csuport Julianna (Kapcsolattartó)</w:t>
      </w:r>
    </w:p>
    <w:p w:rsidR="00534A15" w:rsidRPr="00D62FD6" w:rsidRDefault="00534A15">
      <w:pPr>
        <w:numPr>
          <w:ilvl w:val="0"/>
          <w:numId w:val="4"/>
        </w:numPr>
        <w:spacing w:after="58"/>
        <w:rPr>
          <w:sz w:val="22"/>
          <w:szCs w:val="22"/>
        </w:rPr>
      </w:pPr>
      <w:r w:rsidRPr="00D62FD6">
        <w:rPr>
          <w:sz w:val="22"/>
          <w:szCs w:val="22"/>
        </w:rPr>
        <w:t>Kalmár Gábor (Demonstrátor)</w:t>
      </w:r>
    </w:p>
    <w:p w:rsidR="00534A15" w:rsidRPr="00D62FD6" w:rsidRDefault="00534A15">
      <w:pPr>
        <w:numPr>
          <w:ilvl w:val="0"/>
          <w:numId w:val="4"/>
        </w:numPr>
        <w:spacing w:after="58"/>
        <w:rPr>
          <w:sz w:val="22"/>
          <w:szCs w:val="22"/>
        </w:rPr>
      </w:pPr>
      <w:r w:rsidRPr="00D62FD6">
        <w:rPr>
          <w:sz w:val="22"/>
          <w:szCs w:val="22"/>
        </w:rPr>
        <w:t>Csernok Gábor (Projektvezető)</w:t>
      </w:r>
    </w:p>
    <w:p w:rsidR="00534A15" w:rsidRPr="00D62FD6" w:rsidRDefault="00534A15">
      <w:pPr>
        <w:numPr>
          <w:ilvl w:val="0"/>
          <w:numId w:val="4"/>
        </w:numPr>
        <w:rPr>
          <w:sz w:val="22"/>
          <w:szCs w:val="22"/>
        </w:rPr>
      </w:pPr>
      <w:r w:rsidRPr="00D62FD6">
        <w:rPr>
          <w:sz w:val="22"/>
          <w:szCs w:val="22"/>
        </w:rPr>
        <w:t>Orosz Tamás (Projekt Adminisztrátor)</w:t>
      </w: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pStyle w:val="Cmsor2"/>
        <w:rPr>
          <w:rFonts w:cs="Calibri"/>
        </w:rPr>
      </w:pPr>
      <w:r w:rsidRPr="00D62FD6">
        <w:rPr>
          <w:rFonts w:cs="Calibri"/>
        </w:rPr>
        <w:t xml:space="preserve">Események: </w:t>
      </w:r>
    </w:p>
    <w:p w:rsidR="00534A15" w:rsidRPr="00D62FD6" w:rsidRDefault="00534A15">
      <w:pPr>
        <w:rPr>
          <w:sz w:val="22"/>
          <w:szCs w:val="22"/>
        </w:rPr>
      </w:pPr>
      <w:r w:rsidRPr="00D62FD6">
        <w:rPr>
          <w:sz w:val="22"/>
          <w:szCs w:val="22"/>
        </w:rPr>
        <w:t>A rendszerrel szemben támasztott követelmények alapján elkészült a tervezési modell első változata</w:t>
      </w: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tabs>
          <w:tab w:val="left" w:pos="0"/>
          <w:tab w:val="right" w:leader="dot" w:pos="2127"/>
          <w:tab w:val="left" w:pos="6804"/>
          <w:tab w:val="right" w:leader="dot" w:pos="9072"/>
        </w:tabs>
        <w:rPr>
          <w:sz w:val="22"/>
          <w:szCs w:val="22"/>
        </w:rPr>
      </w:pPr>
      <w:r w:rsidRPr="00D62FD6">
        <w:rPr>
          <w:sz w:val="22"/>
          <w:szCs w:val="22"/>
        </w:rPr>
        <w:tab/>
      </w:r>
      <w:r w:rsidRPr="00D62FD6">
        <w:rPr>
          <w:sz w:val="22"/>
          <w:szCs w:val="22"/>
        </w:rPr>
        <w:tab/>
      </w:r>
      <w:r w:rsidRPr="00D62FD6">
        <w:rPr>
          <w:sz w:val="22"/>
          <w:szCs w:val="22"/>
        </w:rPr>
        <w:tab/>
      </w:r>
    </w:p>
    <w:p w:rsidR="00534A15" w:rsidRPr="00D62FD6" w:rsidRDefault="00534A15">
      <w:pPr>
        <w:tabs>
          <w:tab w:val="center" w:pos="993"/>
          <w:tab w:val="center" w:pos="7938"/>
        </w:tabs>
        <w:rPr>
          <w:sz w:val="22"/>
          <w:szCs w:val="22"/>
        </w:rPr>
      </w:pPr>
      <w:r w:rsidRPr="00D62FD6">
        <w:rPr>
          <w:sz w:val="22"/>
          <w:szCs w:val="22"/>
        </w:rPr>
        <w:tab/>
        <w:t xml:space="preserve">Orosz Tamás </w:t>
      </w:r>
      <w:r w:rsidRPr="00D62FD6">
        <w:rPr>
          <w:sz w:val="22"/>
          <w:szCs w:val="22"/>
        </w:rPr>
        <w:tab/>
        <w:t>Csernok Gábor</w:t>
      </w:r>
    </w:p>
    <w:p w:rsidR="00534A15" w:rsidRPr="00D62FD6" w:rsidRDefault="00534A15">
      <w:pPr>
        <w:tabs>
          <w:tab w:val="center" w:pos="993"/>
          <w:tab w:val="center" w:pos="7938"/>
        </w:tabs>
        <w:rPr>
          <w:sz w:val="22"/>
          <w:szCs w:val="22"/>
        </w:rPr>
      </w:pPr>
      <w:r w:rsidRPr="00D62FD6">
        <w:rPr>
          <w:sz w:val="22"/>
          <w:szCs w:val="22"/>
        </w:rPr>
        <w:tab/>
        <w:t xml:space="preserve">jegyzőkönyvvezető </w:t>
      </w:r>
      <w:r w:rsidRPr="00D62FD6">
        <w:rPr>
          <w:sz w:val="22"/>
          <w:szCs w:val="22"/>
        </w:rPr>
        <w:tab/>
        <w:t>projektvezető</w:t>
      </w:r>
    </w:p>
    <w:p w:rsidR="00534A15" w:rsidRPr="00D62FD6" w:rsidRDefault="00534A15">
      <w:pPr>
        <w:jc w:val="left"/>
      </w:pPr>
    </w:p>
    <w:p w:rsidR="004E00E4" w:rsidRDefault="004E00E4">
      <w:pPr>
        <w:suppressAutoHyphens w:val="0"/>
        <w:spacing w:line="240" w:lineRule="auto"/>
        <w:jc w:val="left"/>
        <w:rPr>
          <w:rFonts w:cs="Times New Roman"/>
          <w:b/>
          <w:bCs/>
          <w:sz w:val="48"/>
          <w:szCs w:val="48"/>
          <w:u w:val="single"/>
        </w:rPr>
      </w:pPr>
      <w:r>
        <w:rPr>
          <w:sz w:val="48"/>
          <w:szCs w:val="48"/>
        </w:rPr>
        <w:br w:type="page"/>
      </w:r>
    </w:p>
    <w:p w:rsidR="00534A15" w:rsidRPr="00D62FD6" w:rsidRDefault="004E00E4" w:rsidP="004E00E4">
      <w:pPr>
        <w:pStyle w:val="Cmsor1"/>
      </w:pPr>
      <w:r>
        <w:lastRenderedPageBreak/>
        <w:t>J</w:t>
      </w:r>
      <w:r w:rsidR="00534A15" w:rsidRPr="00D62FD6">
        <w:t>EGYZŐKÖNYV</w:t>
      </w:r>
    </w:p>
    <w:p w:rsidR="00534A15" w:rsidRPr="00D62FD6" w:rsidRDefault="00534A15">
      <w:pPr>
        <w:rPr>
          <w:sz w:val="38"/>
          <w:szCs w:val="38"/>
        </w:rPr>
      </w:pPr>
    </w:p>
    <w:p w:rsidR="00534A15" w:rsidRPr="00D62FD6" w:rsidRDefault="00534A15">
      <w:pPr>
        <w:rPr>
          <w:sz w:val="38"/>
          <w:szCs w:val="38"/>
        </w:rPr>
      </w:pPr>
    </w:p>
    <w:p w:rsidR="00534A15" w:rsidRPr="00D62FD6" w:rsidRDefault="00534A15">
      <w:pPr>
        <w:rPr>
          <w:sz w:val="38"/>
          <w:szCs w:val="38"/>
        </w:rPr>
      </w:pPr>
    </w:p>
    <w:p w:rsidR="00534A15" w:rsidRPr="00D62FD6" w:rsidRDefault="00534A15">
      <w:pPr>
        <w:rPr>
          <w:sz w:val="22"/>
          <w:szCs w:val="22"/>
        </w:rPr>
      </w:pPr>
      <w:r w:rsidRPr="00D62FD6">
        <w:rPr>
          <w:b/>
          <w:bCs/>
          <w:i/>
          <w:iCs/>
          <w:sz w:val="22"/>
          <w:szCs w:val="22"/>
        </w:rPr>
        <w:t xml:space="preserve">Időpont: </w:t>
      </w:r>
      <w:r w:rsidRPr="00D62FD6">
        <w:rPr>
          <w:sz w:val="22"/>
          <w:szCs w:val="22"/>
        </w:rPr>
        <w:t xml:space="preserve">2012. április 10. </w:t>
      </w: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rPr>
          <w:b/>
          <w:bCs/>
          <w:i/>
          <w:iCs/>
          <w:sz w:val="22"/>
          <w:szCs w:val="22"/>
        </w:rPr>
      </w:pPr>
      <w:r w:rsidRPr="00D62FD6">
        <w:rPr>
          <w:b/>
          <w:bCs/>
          <w:i/>
          <w:iCs/>
          <w:sz w:val="22"/>
          <w:szCs w:val="22"/>
        </w:rPr>
        <w:t xml:space="preserve">Jelen vannak: </w:t>
      </w: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numPr>
          <w:ilvl w:val="0"/>
          <w:numId w:val="4"/>
        </w:numPr>
        <w:spacing w:after="58"/>
        <w:rPr>
          <w:sz w:val="22"/>
          <w:szCs w:val="22"/>
        </w:rPr>
      </w:pPr>
      <w:r w:rsidRPr="00D62FD6">
        <w:rPr>
          <w:sz w:val="22"/>
          <w:szCs w:val="22"/>
        </w:rPr>
        <w:t>Csuport Julianna (Kapcsolattartó)</w:t>
      </w:r>
    </w:p>
    <w:p w:rsidR="00534A15" w:rsidRPr="00D62FD6" w:rsidRDefault="00534A15">
      <w:pPr>
        <w:numPr>
          <w:ilvl w:val="0"/>
          <w:numId w:val="4"/>
        </w:numPr>
        <w:spacing w:after="58"/>
        <w:rPr>
          <w:sz w:val="22"/>
          <w:szCs w:val="22"/>
        </w:rPr>
      </w:pPr>
      <w:r w:rsidRPr="00D62FD6">
        <w:rPr>
          <w:sz w:val="22"/>
          <w:szCs w:val="22"/>
        </w:rPr>
        <w:t>Kalmár Gábor (Demonstrátor)</w:t>
      </w:r>
    </w:p>
    <w:p w:rsidR="00534A15" w:rsidRPr="00D62FD6" w:rsidRDefault="00534A15">
      <w:pPr>
        <w:numPr>
          <w:ilvl w:val="0"/>
          <w:numId w:val="4"/>
        </w:numPr>
        <w:spacing w:after="58"/>
        <w:rPr>
          <w:sz w:val="22"/>
          <w:szCs w:val="22"/>
        </w:rPr>
      </w:pPr>
      <w:r w:rsidRPr="00D62FD6">
        <w:rPr>
          <w:sz w:val="22"/>
          <w:szCs w:val="22"/>
        </w:rPr>
        <w:t>Csernok Gábor (Projektvezető)</w:t>
      </w:r>
    </w:p>
    <w:p w:rsidR="00534A15" w:rsidRPr="00D62FD6" w:rsidRDefault="00534A15">
      <w:pPr>
        <w:numPr>
          <w:ilvl w:val="0"/>
          <w:numId w:val="4"/>
        </w:numPr>
        <w:rPr>
          <w:sz w:val="22"/>
          <w:szCs w:val="22"/>
        </w:rPr>
      </w:pPr>
      <w:r w:rsidRPr="00D62FD6">
        <w:rPr>
          <w:sz w:val="22"/>
          <w:szCs w:val="22"/>
        </w:rPr>
        <w:t>Orosz Tamás (Projekt Adminisztrátor)</w:t>
      </w: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pStyle w:val="Cmsor2"/>
        <w:rPr>
          <w:rFonts w:cs="Calibri"/>
        </w:rPr>
      </w:pPr>
      <w:r w:rsidRPr="00D62FD6">
        <w:rPr>
          <w:rFonts w:cs="Calibri"/>
        </w:rPr>
        <w:t xml:space="preserve">Események: </w:t>
      </w:r>
    </w:p>
    <w:p w:rsidR="00534A15" w:rsidRPr="00D62FD6" w:rsidRDefault="00534A15">
      <w:pPr>
        <w:rPr>
          <w:sz w:val="22"/>
          <w:szCs w:val="22"/>
        </w:rPr>
      </w:pPr>
      <w:r w:rsidRPr="00D62FD6">
        <w:rPr>
          <w:sz w:val="22"/>
          <w:szCs w:val="22"/>
        </w:rPr>
        <w:t>Elkészült a kidolgozási fázis dokumentációja a használati eset modell, az analízis modell és a tervezési modell alapján.</w:t>
      </w: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rPr>
          <w:sz w:val="22"/>
          <w:szCs w:val="22"/>
        </w:rPr>
      </w:pPr>
    </w:p>
    <w:p w:rsidR="00534A15" w:rsidRPr="00D62FD6" w:rsidRDefault="00534A15">
      <w:pPr>
        <w:tabs>
          <w:tab w:val="left" w:pos="0"/>
          <w:tab w:val="right" w:leader="dot" w:pos="2127"/>
          <w:tab w:val="left" w:pos="6804"/>
          <w:tab w:val="right" w:leader="dot" w:pos="9072"/>
        </w:tabs>
        <w:rPr>
          <w:sz w:val="22"/>
          <w:szCs w:val="22"/>
        </w:rPr>
      </w:pPr>
      <w:r w:rsidRPr="00D62FD6">
        <w:rPr>
          <w:sz w:val="22"/>
          <w:szCs w:val="22"/>
        </w:rPr>
        <w:tab/>
      </w:r>
      <w:r w:rsidRPr="00D62FD6">
        <w:rPr>
          <w:sz w:val="22"/>
          <w:szCs w:val="22"/>
        </w:rPr>
        <w:tab/>
      </w:r>
      <w:r w:rsidRPr="00D62FD6">
        <w:rPr>
          <w:sz w:val="22"/>
          <w:szCs w:val="22"/>
        </w:rPr>
        <w:tab/>
      </w:r>
    </w:p>
    <w:p w:rsidR="00534A15" w:rsidRPr="00D62FD6" w:rsidRDefault="00534A15">
      <w:pPr>
        <w:tabs>
          <w:tab w:val="center" w:pos="993"/>
          <w:tab w:val="center" w:pos="7938"/>
        </w:tabs>
        <w:rPr>
          <w:sz w:val="22"/>
          <w:szCs w:val="22"/>
        </w:rPr>
      </w:pPr>
      <w:r w:rsidRPr="00D62FD6">
        <w:rPr>
          <w:sz w:val="22"/>
          <w:szCs w:val="22"/>
        </w:rPr>
        <w:tab/>
        <w:t xml:space="preserve">Orosz Tamás </w:t>
      </w:r>
      <w:r w:rsidRPr="00D62FD6">
        <w:rPr>
          <w:sz w:val="22"/>
          <w:szCs w:val="22"/>
        </w:rPr>
        <w:tab/>
        <w:t>Csernok Gábor</w:t>
      </w:r>
    </w:p>
    <w:p w:rsidR="00534A15" w:rsidRPr="00D62FD6" w:rsidRDefault="00534A15">
      <w:pPr>
        <w:tabs>
          <w:tab w:val="center" w:pos="993"/>
          <w:tab w:val="center" w:pos="7938"/>
        </w:tabs>
        <w:rPr>
          <w:sz w:val="22"/>
          <w:szCs w:val="22"/>
        </w:rPr>
      </w:pPr>
      <w:r w:rsidRPr="00D62FD6">
        <w:rPr>
          <w:sz w:val="22"/>
          <w:szCs w:val="22"/>
        </w:rPr>
        <w:tab/>
        <w:t xml:space="preserve">jegyzőkönyvvezető </w:t>
      </w:r>
      <w:r w:rsidRPr="00D62FD6">
        <w:rPr>
          <w:sz w:val="22"/>
          <w:szCs w:val="22"/>
        </w:rPr>
        <w:tab/>
        <w:t>projektvezető</w:t>
      </w:r>
    </w:p>
    <w:p w:rsidR="00534A15" w:rsidRPr="00D62FD6" w:rsidRDefault="00534A15">
      <w:pPr>
        <w:tabs>
          <w:tab w:val="center" w:pos="993"/>
          <w:tab w:val="center" w:pos="7938"/>
        </w:tabs>
        <w:rPr>
          <w:b/>
          <w:sz w:val="22"/>
          <w:szCs w:val="22"/>
        </w:rPr>
      </w:pPr>
    </w:p>
    <w:p w:rsidR="00675435" w:rsidRDefault="00675435">
      <w:pPr>
        <w:suppressAutoHyphens w:val="0"/>
        <w:spacing w:line="240" w:lineRule="auto"/>
        <w:jc w:val="left"/>
      </w:pPr>
      <w:r>
        <w:br w:type="page"/>
      </w:r>
    </w:p>
    <w:p w:rsidR="00675435" w:rsidRPr="00D62FD6" w:rsidRDefault="00FC0A0A" w:rsidP="00FC0A0A">
      <w:pPr>
        <w:pStyle w:val="Cmsor1"/>
      </w:pPr>
      <w:r>
        <w:lastRenderedPageBreak/>
        <w:t>J</w:t>
      </w:r>
      <w:r w:rsidR="00675435" w:rsidRPr="00D62FD6">
        <w:t>EGYZŐKÖNYV</w:t>
      </w:r>
    </w:p>
    <w:p w:rsidR="00675435" w:rsidRPr="00D62FD6" w:rsidRDefault="00675435" w:rsidP="00675435">
      <w:pPr>
        <w:rPr>
          <w:sz w:val="38"/>
          <w:szCs w:val="38"/>
        </w:rPr>
      </w:pPr>
    </w:p>
    <w:p w:rsidR="00675435" w:rsidRPr="00D62FD6" w:rsidRDefault="00675435" w:rsidP="00675435">
      <w:pPr>
        <w:rPr>
          <w:sz w:val="38"/>
          <w:szCs w:val="38"/>
        </w:rPr>
      </w:pPr>
    </w:p>
    <w:p w:rsidR="00675435" w:rsidRPr="00D62FD6" w:rsidRDefault="00675435" w:rsidP="00675435">
      <w:pPr>
        <w:rPr>
          <w:sz w:val="38"/>
          <w:szCs w:val="38"/>
        </w:rPr>
      </w:pPr>
    </w:p>
    <w:p w:rsidR="00675435" w:rsidRPr="00D62FD6" w:rsidRDefault="00675435" w:rsidP="00675435">
      <w:pPr>
        <w:rPr>
          <w:sz w:val="22"/>
          <w:szCs w:val="22"/>
        </w:rPr>
      </w:pPr>
      <w:r w:rsidRPr="00D62FD6">
        <w:rPr>
          <w:b/>
          <w:bCs/>
          <w:i/>
          <w:iCs/>
          <w:sz w:val="22"/>
          <w:szCs w:val="22"/>
        </w:rPr>
        <w:t xml:space="preserve">Időpont: </w:t>
      </w:r>
      <w:r w:rsidRPr="00D62FD6">
        <w:rPr>
          <w:sz w:val="22"/>
          <w:szCs w:val="22"/>
        </w:rPr>
        <w:t xml:space="preserve">2012. április </w:t>
      </w:r>
      <w:r>
        <w:rPr>
          <w:sz w:val="22"/>
          <w:szCs w:val="22"/>
        </w:rPr>
        <w:t>24</w:t>
      </w:r>
      <w:r w:rsidRPr="00D62FD6">
        <w:rPr>
          <w:sz w:val="22"/>
          <w:szCs w:val="22"/>
        </w:rPr>
        <w:t xml:space="preserve">. </w:t>
      </w:r>
    </w:p>
    <w:p w:rsidR="00675435" w:rsidRPr="00D62FD6" w:rsidRDefault="00675435" w:rsidP="00675435">
      <w:pPr>
        <w:rPr>
          <w:sz w:val="22"/>
          <w:szCs w:val="22"/>
        </w:rPr>
      </w:pPr>
    </w:p>
    <w:p w:rsidR="00675435" w:rsidRPr="00D62FD6" w:rsidRDefault="00675435" w:rsidP="00675435">
      <w:pPr>
        <w:rPr>
          <w:sz w:val="22"/>
          <w:szCs w:val="22"/>
        </w:rPr>
      </w:pPr>
    </w:p>
    <w:p w:rsidR="00675435" w:rsidRPr="00D62FD6" w:rsidRDefault="00675435" w:rsidP="00675435">
      <w:pPr>
        <w:rPr>
          <w:b/>
          <w:bCs/>
          <w:i/>
          <w:iCs/>
          <w:sz w:val="22"/>
          <w:szCs w:val="22"/>
        </w:rPr>
      </w:pPr>
      <w:r w:rsidRPr="00D62FD6">
        <w:rPr>
          <w:b/>
          <w:bCs/>
          <w:i/>
          <w:iCs/>
          <w:sz w:val="22"/>
          <w:szCs w:val="22"/>
        </w:rPr>
        <w:t xml:space="preserve">Jelen vannak: </w:t>
      </w:r>
    </w:p>
    <w:p w:rsidR="00675435" w:rsidRPr="00D62FD6" w:rsidRDefault="00675435" w:rsidP="00675435">
      <w:pPr>
        <w:rPr>
          <w:sz w:val="22"/>
          <w:szCs w:val="22"/>
        </w:rPr>
      </w:pPr>
    </w:p>
    <w:p w:rsidR="00675435" w:rsidRPr="00D62FD6" w:rsidRDefault="00675435" w:rsidP="00675435">
      <w:pPr>
        <w:numPr>
          <w:ilvl w:val="0"/>
          <w:numId w:val="4"/>
        </w:numPr>
        <w:spacing w:after="58"/>
        <w:rPr>
          <w:sz w:val="22"/>
          <w:szCs w:val="22"/>
        </w:rPr>
      </w:pPr>
      <w:r w:rsidRPr="00D62FD6">
        <w:rPr>
          <w:sz w:val="22"/>
          <w:szCs w:val="22"/>
        </w:rPr>
        <w:t>Csuport Julianna (Kapcsolattartó)</w:t>
      </w:r>
    </w:p>
    <w:p w:rsidR="00675435" w:rsidRPr="00D62FD6" w:rsidRDefault="00675435" w:rsidP="00675435">
      <w:pPr>
        <w:numPr>
          <w:ilvl w:val="0"/>
          <w:numId w:val="4"/>
        </w:numPr>
        <w:spacing w:after="58"/>
        <w:rPr>
          <w:sz w:val="22"/>
          <w:szCs w:val="22"/>
        </w:rPr>
      </w:pPr>
      <w:r w:rsidRPr="00D62FD6">
        <w:rPr>
          <w:sz w:val="22"/>
          <w:szCs w:val="22"/>
        </w:rPr>
        <w:t>Kalmár Gábor (Demonstrátor)</w:t>
      </w:r>
    </w:p>
    <w:p w:rsidR="00675435" w:rsidRPr="00D62FD6" w:rsidRDefault="00675435" w:rsidP="00675435">
      <w:pPr>
        <w:numPr>
          <w:ilvl w:val="0"/>
          <w:numId w:val="4"/>
        </w:numPr>
        <w:spacing w:after="58"/>
        <w:rPr>
          <w:sz w:val="22"/>
          <w:szCs w:val="22"/>
        </w:rPr>
      </w:pPr>
      <w:r w:rsidRPr="00D62FD6">
        <w:rPr>
          <w:sz w:val="22"/>
          <w:szCs w:val="22"/>
        </w:rPr>
        <w:t>Csernok Gábor (Projektvezető)</w:t>
      </w:r>
    </w:p>
    <w:p w:rsidR="00675435" w:rsidRPr="00D62FD6" w:rsidRDefault="00675435" w:rsidP="00675435">
      <w:pPr>
        <w:numPr>
          <w:ilvl w:val="0"/>
          <w:numId w:val="4"/>
        </w:numPr>
        <w:rPr>
          <w:sz w:val="22"/>
          <w:szCs w:val="22"/>
        </w:rPr>
      </w:pPr>
      <w:r w:rsidRPr="00D62FD6">
        <w:rPr>
          <w:sz w:val="22"/>
          <w:szCs w:val="22"/>
        </w:rPr>
        <w:t>Orosz Tamás (Projekt Adminisztrátor)</w:t>
      </w:r>
    </w:p>
    <w:p w:rsidR="00675435" w:rsidRPr="00D62FD6" w:rsidRDefault="00675435" w:rsidP="00675435">
      <w:pPr>
        <w:rPr>
          <w:sz w:val="22"/>
          <w:szCs w:val="22"/>
        </w:rPr>
      </w:pPr>
    </w:p>
    <w:p w:rsidR="00675435" w:rsidRPr="00D62FD6" w:rsidRDefault="00675435" w:rsidP="00675435">
      <w:pPr>
        <w:rPr>
          <w:sz w:val="22"/>
          <w:szCs w:val="22"/>
        </w:rPr>
      </w:pPr>
    </w:p>
    <w:p w:rsidR="00675435" w:rsidRPr="00D62FD6" w:rsidRDefault="00675435" w:rsidP="00675435">
      <w:pPr>
        <w:pStyle w:val="Cmsor2"/>
        <w:rPr>
          <w:rFonts w:cs="Calibri"/>
        </w:rPr>
      </w:pPr>
      <w:r w:rsidRPr="00D62FD6">
        <w:rPr>
          <w:rFonts w:cs="Calibri"/>
        </w:rPr>
        <w:t xml:space="preserve">Események: </w:t>
      </w:r>
    </w:p>
    <w:p w:rsidR="00675435" w:rsidRPr="00D62FD6" w:rsidRDefault="00675435" w:rsidP="00675435">
      <w:pPr>
        <w:rPr>
          <w:sz w:val="22"/>
          <w:szCs w:val="22"/>
        </w:rPr>
      </w:pPr>
      <w:r>
        <w:rPr>
          <w:sz w:val="22"/>
          <w:szCs w:val="22"/>
        </w:rPr>
        <w:t>Elkészült a tervezési modell második változata, a használati eset realizációkkal</w:t>
      </w:r>
      <w:r w:rsidR="00F14AE8">
        <w:rPr>
          <w:sz w:val="22"/>
          <w:szCs w:val="22"/>
        </w:rPr>
        <w:t>. Kidolgozásra került</w:t>
      </w:r>
      <w:r>
        <w:rPr>
          <w:sz w:val="22"/>
          <w:szCs w:val="22"/>
        </w:rPr>
        <w:t xml:space="preserve"> az implementációs modell első </w:t>
      </w:r>
      <w:r w:rsidR="00F14AE8">
        <w:rPr>
          <w:sz w:val="22"/>
          <w:szCs w:val="22"/>
        </w:rPr>
        <w:t>változata. Felül vizsgáltuk az eddig elkészített programkódot és a dokumentációt.</w:t>
      </w:r>
    </w:p>
    <w:p w:rsidR="00675435" w:rsidRPr="00D62FD6" w:rsidRDefault="00675435" w:rsidP="00675435">
      <w:pPr>
        <w:rPr>
          <w:sz w:val="22"/>
          <w:szCs w:val="22"/>
        </w:rPr>
      </w:pPr>
    </w:p>
    <w:p w:rsidR="00675435" w:rsidRPr="00D62FD6" w:rsidRDefault="00675435" w:rsidP="00675435">
      <w:pPr>
        <w:rPr>
          <w:sz w:val="22"/>
          <w:szCs w:val="22"/>
        </w:rPr>
      </w:pPr>
    </w:p>
    <w:p w:rsidR="00675435" w:rsidRPr="00D62FD6" w:rsidRDefault="00675435" w:rsidP="00675435">
      <w:pPr>
        <w:rPr>
          <w:sz w:val="22"/>
          <w:szCs w:val="22"/>
        </w:rPr>
      </w:pPr>
    </w:p>
    <w:p w:rsidR="00675435" w:rsidRPr="00D62FD6" w:rsidRDefault="00675435" w:rsidP="00675435">
      <w:pPr>
        <w:rPr>
          <w:sz w:val="22"/>
          <w:szCs w:val="22"/>
        </w:rPr>
      </w:pPr>
    </w:p>
    <w:p w:rsidR="00675435" w:rsidRPr="00D62FD6" w:rsidRDefault="00675435" w:rsidP="00675435">
      <w:pPr>
        <w:rPr>
          <w:sz w:val="22"/>
          <w:szCs w:val="22"/>
        </w:rPr>
      </w:pPr>
    </w:p>
    <w:p w:rsidR="00675435" w:rsidRPr="00D62FD6" w:rsidRDefault="00675435" w:rsidP="00675435">
      <w:pPr>
        <w:rPr>
          <w:sz w:val="22"/>
          <w:szCs w:val="22"/>
        </w:rPr>
      </w:pPr>
    </w:p>
    <w:p w:rsidR="00675435" w:rsidRPr="00D62FD6" w:rsidRDefault="00675435" w:rsidP="00675435">
      <w:pPr>
        <w:rPr>
          <w:sz w:val="22"/>
          <w:szCs w:val="22"/>
        </w:rPr>
      </w:pPr>
    </w:p>
    <w:p w:rsidR="00675435" w:rsidRPr="00D62FD6" w:rsidRDefault="00675435" w:rsidP="00675435">
      <w:pPr>
        <w:rPr>
          <w:sz w:val="22"/>
          <w:szCs w:val="22"/>
        </w:rPr>
      </w:pPr>
    </w:p>
    <w:p w:rsidR="00675435" w:rsidRPr="00D62FD6" w:rsidRDefault="00675435" w:rsidP="00675435">
      <w:pPr>
        <w:tabs>
          <w:tab w:val="left" w:pos="0"/>
          <w:tab w:val="right" w:leader="dot" w:pos="2127"/>
          <w:tab w:val="left" w:pos="6804"/>
          <w:tab w:val="right" w:leader="dot" w:pos="9072"/>
        </w:tabs>
        <w:rPr>
          <w:sz w:val="22"/>
          <w:szCs w:val="22"/>
        </w:rPr>
      </w:pPr>
      <w:r w:rsidRPr="00D62FD6">
        <w:rPr>
          <w:sz w:val="22"/>
          <w:szCs w:val="22"/>
        </w:rPr>
        <w:tab/>
      </w:r>
      <w:r w:rsidRPr="00D62FD6">
        <w:rPr>
          <w:sz w:val="22"/>
          <w:szCs w:val="22"/>
        </w:rPr>
        <w:tab/>
      </w:r>
      <w:r w:rsidRPr="00D62FD6">
        <w:rPr>
          <w:sz w:val="22"/>
          <w:szCs w:val="22"/>
        </w:rPr>
        <w:tab/>
      </w:r>
    </w:p>
    <w:p w:rsidR="00675435" w:rsidRPr="00D62FD6" w:rsidRDefault="00675435" w:rsidP="00675435">
      <w:pPr>
        <w:tabs>
          <w:tab w:val="center" w:pos="993"/>
          <w:tab w:val="center" w:pos="7938"/>
        </w:tabs>
        <w:rPr>
          <w:sz w:val="22"/>
          <w:szCs w:val="22"/>
        </w:rPr>
      </w:pPr>
      <w:r w:rsidRPr="00D62FD6">
        <w:rPr>
          <w:sz w:val="22"/>
          <w:szCs w:val="22"/>
        </w:rPr>
        <w:tab/>
        <w:t xml:space="preserve">Orosz Tamás </w:t>
      </w:r>
      <w:r w:rsidRPr="00D62FD6">
        <w:rPr>
          <w:sz w:val="22"/>
          <w:szCs w:val="22"/>
        </w:rPr>
        <w:tab/>
        <w:t>Csernok Gábor</w:t>
      </w:r>
    </w:p>
    <w:p w:rsidR="00675435" w:rsidRPr="00D62FD6" w:rsidRDefault="00675435" w:rsidP="00675435">
      <w:pPr>
        <w:tabs>
          <w:tab w:val="center" w:pos="993"/>
          <w:tab w:val="center" w:pos="7938"/>
        </w:tabs>
        <w:rPr>
          <w:sz w:val="22"/>
          <w:szCs w:val="22"/>
        </w:rPr>
      </w:pPr>
      <w:r w:rsidRPr="00D62FD6">
        <w:rPr>
          <w:sz w:val="22"/>
          <w:szCs w:val="22"/>
        </w:rPr>
        <w:tab/>
        <w:t xml:space="preserve">jegyzőkönyvvezető </w:t>
      </w:r>
      <w:r w:rsidRPr="00D62FD6">
        <w:rPr>
          <w:sz w:val="22"/>
          <w:szCs w:val="22"/>
        </w:rPr>
        <w:tab/>
        <w:t>projektvezető</w:t>
      </w:r>
    </w:p>
    <w:p w:rsidR="00675435" w:rsidRPr="00D62FD6" w:rsidRDefault="00675435" w:rsidP="00675435">
      <w:pPr>
        <w:tabs>
          <w:tab w:val="center" w:pos="993"/>
          <w:tab w:val="center" w:pos="7938"/>
        </w:tabs>
        <w:rPr>
          <w:b/>
          <w:sz w:val="22"/>
          <w:szCs w:val="22"/>
        </w:rPr>
      </w:pPr>
    </w:p>
    <w:p w:rsidR="006B0C6F" w:rsidRPr="00D62FD6" w:rsidRDefault="00675435" w:rsidP="006B0C6F">
      <w:pPr>
        <w:pStyle w:val="Cmsor1"/>
      </w:pPr>
      <w:r>
        <w:br w:type="page"/>
      </w:r>
      <w:r w:rsidR="006B0C6F">
        <w:lastRenderedPageBreak/>
        <w:t>J</w:t>
      </w:r>
      <w:r w:rsidR="006B0C6F" w:rsidRPr="00D62FD6">
        <w:t>EGYZŐKÖNYV</w:t>
      </w:r>
    </w:p>
    <w:p w:rsidR="006B0C6F" w:rsidRPr="00D62FD6" w:rsidRDefault="006B0C6F" w:rsidP="006B0C6F">
      <w:pPr>
        <w:rPr>
          <w:sz w:val="38"/>
          <w:szCs w:val="38"/>
        </w:rPr>
      </w:pPr>
    </w:p>
    <w:p w:rsidR="006B0C6F" w:rsidRPr="00D62FD6" w:rsidRDefault="006B0C6F" w:rsidP="006B0C6F">
      <w:pPr>
        <w:rPr>
          <w:sz w:val="38"/>
          <w:szCs w:val="38"/>
        </w:rPr>
      </w:pPr>
    </w:p>
    <w:p w:rsidR="006B0C6F" w:rsidRPr="00D62FD6" w:rsidRDefault="006B0C6F" w:rsidP="006B0C6F">
      <w:pPr>
        <w:rPr>
          <w:sz w:val="38"/>
          <w:szCs w:val="38"/>
        </w:rPr>
      </w:pPr>
    </w:p>
    <w:p w:rsidR="006B0C6F" w:rsidRPr="00D62FD6" w:rsidRDefault="006B0C6F" w:rsidP="006B0C6F">
      <w:pPr>
        <w:rPr>
          <w:sz w:val="22"/>
          <w:szCs w:val="22"/>
        </w:rPr>
      </w:pPr>
      <w:r w:rsidRPr="00D62FD6">
        <w:rPr>
          <w:b/>
          <w:bCs/>
          <w:i/>
          <w:iCs/>
          <w:sz w:val="22"/>
          <w:szCs w:val="22"/>
        </w:rPr>
        <w:t xml:space="preserve">Időpont: </w:t>
      </w:r>
      <w:r w:rsidRPr="00D62FD6">
        <w:rPr>
          <w:sz w:val="22"/>
          <w:szCs w:val="22"/>
        </w:rPr>
        <w:t xml:space="preserve">2012. </w:t>
      </w:r>
      <w:r>
        <w:rPr>
          <w:sz w:val="22"/>
          <w:szCs w:val="22"/>
        </w:rPr>
        <w:t>május</w:t>
      </w:r>
      <w:r w:rsidRPr="00D62FD6">
        <w:rPr>
          <w:sz w:val="22"/>
          <w:szCs w:val="22"/>
        </w:rPr>
        <w:t xml:space="preserve"> </w:t>
      </w:r>
      <w:r>
        <w:rPr>
          <w:sz w:val="22"/>
          <w:szCs w:val="22"/>
        </w:rPr>
        <w:t>04</w:t>
      </w:r>
      <w:r w:rsidRPr="00D62FD6">
        <w:rPr>
          <w:sz w:val="22"/>
          <w:szCs w:val="22"/>
        </w:rPr>
        <w:t xml:space="preserve">. </w:t>
      </w:r>
    </w:p>
    <w:p w:rsidR="006B0C6F" w:rsidRPr="00D62FD6" w:rsidRDefault="006B0C6F" w:rsidP="006B0C6F">
      <w:pPr>
        <w:rPr>
          <w:sz w:val="22"/>
          <w:szCs w:val="22"/>
        </w:rPr>
      </w:pPr>
    </w:p>
    <w:p w:rsidR="006B0C6F" w:rsidRPr="00D62FD6" w:rsidRDefault="006B0C6F" w:rsidP="006B0C6F">
      <w:pPr>
        <w:rPr>
          <w:sz w:val="22"/>
          <w:szCs w:val="22"/>
        </w:rPr>
      </w:pPr>
    </w:p>
    <w:p w:rsidR="006B0C6F" w:rsidRPr="00D62FD6" w:rsidRDefault="006B0C6F" w:rsidP="006B0C6F">
      <w:pPr>
        <w:rPr>
          <w:b/>
          <w:bCs/>
          <w:i/>
          <w:iCs/>
          <w:sz w:val="22"/>
          <w:szCs w:val="22"/>
        </w:rPr>
      </w:pPr>
      <w:r w:rsidRPr="00D62FD6">
        <w:rPr>
          <w:b/>
          <w:bCs/>
          <w:i/>
          <w:iCs/>
          <w:sz w:val="22"/>
          <w:szCs w:val="22"/>
        </w:rPr>
        <w:t xml:space="preserve">Jelen vannak: </w:t>
      </w:r>
    </w:p>
    <w:p w:rsidR="006B0C6F" w:rsidRPr="00D62FD6" w:rsidRDefault="006B0C6F" w:rsidP="006B0C6F">
      <w:pPr>
        <w:rPr>
          <w:sz w:val="22"/>
          <w:szCs w:val="22"/>
        </w:rPr>
      </w:pPr>
    </w:p>
    <w:p w:rsidR="006B0C6F" w:rsidRPr="00D62FD6" w:rsidRDefault="006B0C6F" w:rsidP="006B0C6F">
      <w:pPr>
        <w:numPr>
          <w:ilvl w:val="0"/>
          <w:numId w:val="4"/>
        </w:numPr>
        <w:spacing w:after="58"/>
        <w:rPr>
          <w:sz w:val="22"/>
          <w:szCs w:val="22"/>
        </w:rPr>
      </w:pPr>
      <w:r w:rsidRPr="00D62FD6">
        <w:rPr>
          <w:sz w:val="22"/>
          <w:szCs w:val="22"/>
        </w:rPr>
        <w:t>Csuport Julianna (Kapcsolattartó)</w:t>
      </w:r>
    </w:p>
    <w:p w:rsidR="006B0C6F" w:rsidRPr="00D62FD6" w:rsidRDefault="006B0C6F" w:rsidP="006B0C6F">
      <w:pPr>
        <w:numPr>
          <w:ilvl w:val="0"/>
          <w:numId w:val="4"/>
        </w:numPr>
        <w:spacing w:after="58"/>
        <w:rPr>
          <w:sz w:val="22"/>
          <w:szCs w:val="22"/>
        </w:rPr>
      </w:pPr>
      <w:r w:rsidRPr="00D62FD6">
        <w:rPr>
          <w:sz w:val="22"/>
          <w:szCs w:val="22"/>
        </w:rPr>
        <w:t>Kalmár Gábor (Demonstrátor)</w:t>
      </w:r>
    </w:p>
    <w:p w:rsidR="006B0C6F" w:rsidRPr="00D62FD6" w:rsidRDefault="006B0C6F" w:rsidP="006B0C6F">
      <w:pPr>
        <w:numPr>
          <w:ilvl w:val="0"/>
          <w:numId w:val="4"/>
        </w:numPr>
        <w:spacing w:after="58"/>
        <w:rPr>
          <w:sz w:val="22"/>
          <w:szCs w:val="22"/>
        </w:rPr>
      </w:pPr>
      <w:r w:rsidRPr="00D62FD6">
        <w:rPr>
          <w:sz w:val="22"/>
          <w:szCs w:val="22"/>
        </w:rPr>
        <w:t>Csernok Gábor (Projektvezető)</w:t>
      </w:r>
    </w:p>
    <w:p w:rsidR="006B0C6F" w:rsidRPr="00D62FD6" w:rsidRDefault="006B0C6F" w:rsidP="006B0C6F">
      <w:pPr>
        <w:numPr>
          <w:ilvl w:val="0"/>
          <w:numId w:val="4"/>
        </w:numPr>
        <w:rPr>
          <w:sz w:val="22"/>
          <w:szCs w:val="22"/>
        </w:rPr>
      </w:pPr>
      <w:r w:rsidRPr="00D62FD6">
        <w:rPr>
          <w:sz w:val="22"/>
          <w:szCs w:val="22"/>
        </w:rPr>
        <w:t>Orosz Tamás (Projekt Adminisztrátor)</w:t>
      </w:r>
    </w:p>
    <w:p w:rsidR="006B0C6F" w:rsidRPr="00D62FD6" w:rsidRDefault="006B0C6F" w:rsidP="006B0C6F">
      <w:pPr>
        <w:rPr>
          <w:sz w:val="22"/>
          <w:szCs w:val="22"/>
        </w:rPr>
      </w:pPr>
    </w:p>
    <w:p w:rsidR="006B0C6F" w:rsidRPr="00D62FD6" w:rsidRDefault="006B0C6F" w:rsidP="006B0C6F">
      <w:pPr>
        <w:rPr>
          <w:sz w:val="22"/>
          <w:szCs w:val="22"/>
        </w:rPr>
      </w:pPr>
    </w:p>
    <w:p w:rsidR="006B0C6F" w:rsidRPr="00D62FD6" w:rsidRDefault="006B0C6F" w:rsidP="006B0C6F">
      <w:pPr>
        <w:pStyle w:val="Cmsor2"/>
        <w:rPr>
          <w:rFonts w:cs="Calibri"/>
        </w:rPr>
      </w:pPr>
      <w:r w:rsidRPr="00D62FD6">
        <w:rPr>
          <w:rFonts w:cs="Calibri"/>
        </w:rPr>
        <w:t xml:space="preserve">Események: </w:t>
      </w:r>
    </w:p>
    <w:p w:rsidR="006B0C6F" w:rsidRPr="00D62FD6" w:rsidRDefault="006B0C6F" w:rsidP="006B0C6F">
      <w:pPr>
        <w:rPr>
          <w:sz w:val="22"/>
          <w:szCs w:val="22"/>
        </w:rPr>
      </w:pPr>
      <w:r>
        <w:rPr>
          <w:sz w:val="22"/>
          <w:szCs w:val="22"/>
        </w:rPr>
        <w:t>Az implementációs terv alapján a rendszer elkészült. A projektdokumentáció véglegesítésre került</w:t>
      </w:r>
      <w:r w:rsidR="00E15B92">
        <w:rPr>
          <w:sz w:val="22"/>
          <w:szCs w:val="22"/>
        </w:rPr>
        <w:t>.</w:t>
      </w:r>
    </w:p>
    <w:p w:rsidR="006B0C6F" w:rsidRPr="00D62FD6" w:rsidRDefault="006B0C6F" w:rsidP="006B0C6F">
      <w:pPr>
        <w:rPr>
          <w:sz w:val="22"/>
          <w:szCs w:val="22"/>
        </w:rPr>
      </w:pPr>
    </w:p>
    <w:p w:rsidR="006B0C6F" w:rsidRPr="00D62FD6" w:rsidRDefault="006B0C6F" w:rsidP="006B0C6F">
      <w:pPr>
        <w:rPr>
          <w:sz w:val="22"/>
          <w:szCs w:val="22"/>
        </w:rPr>
      </w:pPr>
    </w:p>
    <w:p w:rsidR="006B0C6F" w:rsidRPr="00D62FD6" w:rsidRDefault="006B0C6F" w:rsidP="006B0C6F">
      <w:pPr>
        <w:rPr>
          <w:sz w:val="22"/>
          <w:szCs w:val="22"/>
        </w:rPr>
      </w:pPr>
    </w:p>
    <w:p w:rsidR="006B0C6F" w:rsidRPr="00D62FD6" w:rsidRDefault="006B0C6F" w:rsidP="006B0C6F">
      <w:pPr>
        <w:rPr>
          <w:sz w:val="22"/>
          <w:szCs w:val="22"/>
        </w:rPr>
      </w:pPr>
    </w:p>
    <w:p w:rsidR="006B0C6F" w:rsidRPr="00D62FD6" w:rsidRDefault="006B0C6F" w:rsidP="006B0C6F">
      <w:pPr>
        <w:rPr>
          <w:sz w:val="22"/>
          <w:szCs w:val="22"/>
        </w:rPr>
      </w:pPr>
    </w:p>
    <w:p w:rsidR="006B0C6F" w:rsidRPr="00D62FD6" w:rsidRDefault="006B0C6F" w:rsidP="006B0C6F">
      <w:pPr>
        <w:rPr>
          <w:sz w:val="22"/>
          <w:szCs w:val="22"/>
        </w:rPr>
      </w:pPr>
    </w:p>
    <w:p w:rsidR="006B0C6F" w:rsidRPr="00D62FD6" w:rsidRDefault="006B0C6F" w:rsidP="006B0C6F">
      <w:pPr>
        <w:rPr>
          <w:sz w:val="22"/>
          <w:szCs w:val="22"/>
        </w:rPr>
      </w:pPr>
    </w:p>
    <w:p w:rsidR="006B0C6F" w:rsidRPr="00D62FD6" w:rsidRDefault="006B0C6F" w:rsidP="006B0C6F">
      <w:pPr>
        <w:rPr>
          <w:sz w:val="22"/>
          <w:szCs w:val="22"/>
        </w:rPr>
      </w:pPr>
    </w:p>
    <w:p w:rsidR="006B0C6F" w:rsidRPr="00D62FD6" w:rsidRDefault="006B0C6F" w:rsidP="006B0C6F">
      <w:pPr>
        <w:tabs>
          <w:tab w:val="left" w:pos="0"/>
          <w:tab w:val="right" w:leader="dot" w:pos="2127"/>
          <w:tab w:val="left" w:pos="6804"/>
          <w:tab w:val="right" w:leader="dot" w:pos="9072"/>
        </w:tabs>
        <w:rPr>
          <w:sz w:val="22"/>
          <w:szCs w:val="22"/>
        </w:rPr>
      </w:pPr>
      <w:r w:rsidRPr="00D62FD6">
        <w:rPr>
          <w:sz w:val="22"/>
          <w:szCs w:val="22"/>
        </w:rPr>
        <w:tab/>
      </w:r>
      <w:r w:rsidRPr="00D62FD6">
        <w:rPr>
          <w:sz w:val="22"/>
          <w:szCs w:val="22"/>
        </w:rPr>
        <w:tab/>
      </w:r>
      <w:r w:rsidRPr="00D62FD6">
        <w:rPr>
          <w:sz w:val="22"/>
          <w:szCs w:val="22"/>
        </w:rPr>
        <w:tab/>
      </w:r>
    </w:p>
    <w:p w:rsidR="006B0C6F" w:rsidRPr="00D62FD6" w:rsidRDefault="006B0C6F" w:rsidP="006B0C6F">
      <w:pPr>
        <w:tabs>
          <w:tab w:val="center" w:pos="993"/>
          <w:tab w:val="center" w:pos="7938"/>
        </w:tabs>
        <w:rPr>
          <w:sz w:val="22"/>
          <w:szCs w:val="22"/>
        </w:rPr>
      </w:pPr>
      <w:r w:rsidRPr="00D62FD6">
        <w:rPr>
          <w:sz w:val="22"/>
          <w:szCs w:val="22"/>
        </w:rPr>
        <w:tab/>
        <w:t xml:space="preserve">Orosz Tamás </w:t>
      </w:r>
      <w:r w:rsidRPr="00D62FD6">
        <w:rPr>
          <w:sz w:val="22"/>
          <w:szCs w:val="22"/>
        </w:rPr>
        <w:tab/>
        <w:t>Csernok Gábor</w:t>
      </w:r>
    </w:p>
    <w:p w:rsidR="006B0C6F" w:rsidRPr="00D62FD6" w:rsidRDefault="006B0C6F" w:rsidP="006B0C6F">
      <w:pPr>
        <w:tabs>
          <w:tab w:val="center" w:pos="993"/>
          <w:tab w:val="center" w:pos="7938"/>
        </w:tabs>
        <w:rPr>
          <w:sz w:val="22"/>
          <w:szCs w:val="22"/>
        </w:rPr>
      </w:pPr>
      <w:r w:rsidRPr="00D62FD6">
        <w:rPr>
          <w:sz w:val="22"/>
          <w:szCs w:val="22"/>
        </w:rPr>
        <w:tab/>
        <w:t xml:space="preserve">jegyzőkönyvvezető </w:t>
      </w:r>
      <w:r w:rsidRPr="00D62FD6">
        <w:rPr>
          <w:sz w:val="22"/>
          <w:szCs w:val="22"/>
        </w:rPr>
        <w:tab/>
        <w:t>projektvezető</w:t>
      </w:r>
    </w:p>
    <w:p w:rsidR="006B0C6F" w:rsidRPr="00D62FD6" w:rsidRDefault="006B0C6F" w:rsidP="006B0C6F">
      <w:pPr>
        <w:tabs>
          <w:tab w:val="center" w:pos="993"/>
          <w:tab w:val="center" w:pos="7938"/>
        </w:tabs>
        <w:rPr>
          <w:b/>
          <w:sz w:val="22"/>
          <w:szCs w:val="22"/>
        </w:rPr>
      </w:pPr>
    </w:p>
    <w:p w:rsidR="00675435" w:rsidRDefault="00675435" w:rsidP="00675435">
      <w:pPr>
        <w:suppressAutoHyphens w:val="0"/>
        <w:spacing w:line="240" w:lineRule="auto"/>
        <w:jc w:val="left"/>
      </w:pPr>
    </w:p>
    <w:p w:rsidR="006B0C6F" w:rsidRDefault="006B0C6F">
      <w:pPr>
        <w:suppressAutoHyphens w:val="0"/>
        <w:spacing w:line="240" w:lineRule="auto"/>
        <w:jc w:val="left"/>
        <w:rPr>
          <w:rFonts w:cs="Times New Roman"/>
          <w:b/>
          <w:bCs/>
          <w:sz w:val="28"/>
          <w:szCs w:val="28"/>
          <w:u w:val="single"/>
        </w:rPr>
      </w:pPr>
      <w:r>
        <w:br w:type="page"/>
      </w:r>
    </w:p>
    <w:p w:rsidR="00534A15" w:rsidRDefault="0028795D" w:rsidP="0028795D">
      <w:pPr>
        <w:pStyle w:val="Cmsor1"/>
      </w:pPr>
      <w:r>
        <w:lastRenderedPageBreak/>
        <w:t xml:space="preserve">7. MELLÉKLET </w:t>
      </w:r>
      <w:r w:rsidR="00EF11F7">
        <w:t xml:space="preserve">- </w:t>
      </w:r>
      <w:r>
        <w:t>IMPLEMENTÁCIÓS TERV</w:t>
      </w:r>
    </w:p>
    <w:p w:rsidR="00EF11F7" w:rsidRDefault="00EF11F7" w:rsidP="00EF11F7">
      <w:pPr>
        <w:pStyle w:val="Listaszerbekezds"/>
        <w:numPr>
          <w:ilvl w:val="0"/>
          <w:numId w:val="21"/>
        </w:numPr>
        <w:spacing w:line="360" w:lineRule="auto"/>
      </w:pPr>
      <w:r>
        <w:t>Race.cs</w:t>
      </w:r>
    </w:p>
    <w:p w:rsidR="00EF11F7" w:rsidRDefault="00EF11F7" w:rsidP="00EF11F7">
      <w:pPr>
        <w:pStyle w:val="Listaszerbekezds"/>
        <w:numPr>
          <w:ilvl w:val="0"/>
          <w:numId w:val="21"/>
        </w:numPr>
        <w:spacing w:line="360" w:lineRule="auto"/>
      </w:pPr>
      <w:r>
        <w:t>Jaw.cs</w:t>
      </w:r>
    </w:p>
    <w:p w:rsidR="00EF11F7" w:rsidRDefault="00EF11F7" w:rsidP="00EF11F7">
      <w:pPr>
        <w:pStyle w:val="Listaszerbekezds"/>
        <w:numPr>
          <w:ilvl w:val="0"/>
          <w:numId w:val="21"/>
        </w:numPr>
        <w:spacing w:line="360" w:lineRule="auto"/>
      </w:pPr>
      <w:r>
        <w:t>User.cs</w:t>
      </w:r>
    </w:p>
    <w:p w:rsidR="00EF11F7" w:rsidRDefault="00EF11F7" w:rsidP="00EF11F7">
      <w:pPr>
        <w:pStyle w:val="Listaszerbekezds"/>
        <w:numPr>
          <w:ilvl w:val="0"/>
          <w:numId w:val="21"/>
        </w:numPr>
        <w:spacing w:line="360" w:lineRule="auto"/>
      </w:pPr>
      <w:r>
        <w:t>Rent.cs</w:t>
      </w:r>
    </w:p>
    <w:p w:rsidR="00EF11F7" w:rsidRDefault="00EF11F7" w:rsidP="00EF11F7">
      <w:pPr>
        <w:pStyle w:val="Cmsor2"/>
        <w:spacing w:line="360" w:lineRule="auto"/>
      </w:pPr>
      <w:r>
        <w:t>FORDÍTÁS: JawBook.dll</w:t>
      </w:r>
    </w:p>
    <w:p w:rsidR="00EF11F7" w:rsidRDefault="00EF11F7" w:rsidP="00EF11F7">
      <w:pPr>
        <w:pStyle w:val="Listaszerbekezds"/>
        <w:numPr>
          <w:ilvl w:val="0"/>
          <w:numId w:val="21"/>
        </w:numPr>
        <w:spacing w:line="360" w:lineRule="auto"/>
      </w:pPr>
      <w:r>
        <w:t>Default.aspx</w:t>
      </w:r>
    </w:p>
    <w:p w:rsidR="00EF11F7" w:rsidRDefault="00EF11F7" w:rsidP="00EF11F7">
      <w:pPr>
        <w:pStyle w:val="Listaszerbekezds"/>
        <w:numPr>
          <w:ilvl w:val="0"/>
          <w:numId w:val="21"/>
        </w:numPr>
        <w:spacing w:line="360" w:lineRule="auto"/>
      </w:pPr>
      <w:r>
        <w:t>Races.aspx</w:t>
      </w:r>
    </w:p>
    <w:p w:rsidR="00EF11F7" w:rsidRDefault="00EF11F7" w:rsidP="00EF11F7">
      <w:pPr>
        <w:pStyle w:val="Listaszerbekezds"/>
        <w:numPr>
          <w:ilvl w:val="0"/>
          <w:numId w:val="21"/>
        </w:numPr>
        <w:spacing w:line="360" w:lineRule="auto"/>
      </w:pPr>
      <w:r>
        <w:t>Login.aspx</w:t>
      </w:r>
    </w:p>
    <w:p w:rsidR="00EF11F7" w:rsidRDefault="00EF11F7" w:rsidP="00EF11F7">
      <w:pPr>
        <w:pStyle w:val="Listaszerbekezds"/>
        <w:numPr>
          <w:ilvl w:val="0"/>
          <w:numId w:val="21"/>
        </w:numPr>
        <w:spacing w:line="360" w:lineRule="auto"/>
      </w:pPr>
      <w:r>
        <w:t>Register.aspx</w:t>
      </w:r>
    </w:p>
    <w:p w:rsidR="00EF11F7" w:rsidRDefault="00EF11F7" w:rsidP="00EF11F7">
      <w:pPr>
        <w:pStyle w:val="Listaszerbekezds"/>
        <w:numPr>
          <w:ilvl w:val="0"/>
          <w:numId w:val="21"/>
        </w:numPr>
        <w:spacing w:line="360" w:lineRule="auto"/>
      </w:pPr>
      <w:r>
        <w:t>Upload.aspx</w:t>
      </w:r>
    </w:p>
    <w:p w:rsidR="00EF11F7" w:rsidRDefault="00EF11F7" w:rsidP="00EF11F7">
      <w:pPr>
        <w:pStyle w:val="Listaszerbekezds"/>
        <w:numPr>
          <w:ilvl w:val="0"/>
          <w:numId w:val="21"/>
        </w:numPr>
        <w:spacing w:line="360" w:lineRule="auto"/>
      </w:pPr>
      <w:r>
        <w:t>Browse.aspx</w:t>
      </w:r>
    </w:p>
    <w:p w:rsidR="00EF11F7" w:rsidRDefault="00EF11F7" w:rsidP="00EF11F7">
      <w:pPr>
        <w:pStyle w:val="Listaszerbekezds"/>
        <w:numPr>
          <w:ilvl w:val="0"/>
          <w:numId w:val="21"/>
        </w:numPr>
        <w:spacing w:line="360" w:lineRule="auto"/>
      </w:pPr>
      <w:r>
        <w:t>SpecialOffer.aspx</w:t>
      </w:r>
    </w:p>
    <w:p w:rsidR="00EF11F7" w:rsidRDefault="00EF11F7" w:rsidP="00EF11F7">
      <w:pPr>
        <w:pStyle w:val="Listaszerbekezds"/>
        <w:numPr>
          <w:ilvl w:val="0"/>
          <w:numId w:val="21"/>
        </w:numPr>
        <w:spacing w:line="360" w:lineRule="auto"/>
      </w:pPr>
      <w:r>
        <w:t>Rent.aspx</w:t>
      </w:r>
    </w:p>
    <w:p w:rsidR="00EF11F7" w:rsidRDefault="00EF11F7" w:rsidP="00EF11F7">
      <w:pPr>
        <w:pStyle w:val="Cmsor2"/>
        <w:spacing w:line="360" w:lineRule="auto"/>
      </w:pPr>
      <w:r>
        <w:t>FORDÍTÁS: Website</w:t>
      </w:r>
    </w:p>
    <w:p w:rsidR="0067793C" w:rsidRDefault="0067793C">
      <w:pPr>
        <w:suppressAutoHyphens w:val="0"/>
        <w:spacing w:line="240" w:lineRule="auto"/>
        <w:jc w:val="left"/>
        <w:rPr>
          <w:rFonts w:cs="Times New Roman"/>
          <w:b/>
          <w:bCs/>
          <w:sz w:val="23"/>
          <w:szCs w:val="23"/>
        </w:rPr>
      </w:pPr>
      <w:r>
        <w:br w:type="page"/>
      </w:r>
    </w:p>
    <w:p w:rsidR="0067793C" w:rsidRDefault="0067793C" w:rsidP="0067793C">
      <w:pPr>
        <w:pStyle w:val="Cmsor1"/>
      </w:pPr>
      <w:r>
        <w:lastRenderedPageBreak/>
        <w:t>8. MELLÉKLET – TESZTELÉSI TERV</w:t>
      </w:r>
    </w:p>
    <w:p w:rsidR="00ED4D04" w:rsidRPr="00ED4D04" w:rsidRDefault="00ED4D04" w:rsidP="00ED4D04">
      <w:pPr>
        <w:pStyle w:val="Szvegtrzs"/>
      </w:pPr>
    </w:p>
    <w:p w:rsidR="00EF11F7" w:rsidRDefault="00ED4D04" w:rsidP="00ED4D04">
      <w:pPr>
        <w:pStyle w:val="Listaszerbekezds"/>
        <w:numPr>
          <w:ilvl w:val="0"/>
          <w:numId w:val="28"/>
        </w:numPr>
        <w:spacing w:line="360" w:lineRule="auto"/>
        <w:ind w:left="431" w:hanging="431"/>
      </w:pPr>
      <w:r>
        <w:t>Authentikáció tesztelése</w:t>
      </w:r>
    </w:p>
    <w:p w:rsidR="00ED4D04" w:rsidRDefault="00ED4D04" w:rsidP="00ED4D04">
      <w:pPr>
        <w:pStyle w:val="Listaszerbekezds"/>
        <w:numPr>
          <w:ilvl w:val="0"/>
          <w:numId w:val="28"/>
        </w:numPr>
        <w:spacing w:line="360" w:lineRule="auto"/>
        <w:ind w:left="431" w:hanging="431"/>
      </w:pPr>
      <w:r>
        <w:t>Regisztráció tesztelése</w:t>
      </w:r>
    </w:p>
    <w:p w:rsidR="00ED4D04" w:rsidRDefault="00ED4D04" w:rsidP="00ED4D04">
      <w:pPr>
        <w:pStyle w:val="Listaszerbekezds"/>
        <w:numPr>
          <w:ilvl w:val="0"/>
          <w:numId w:val="28"/>
        </w:numPr>
        <w:spacing w:line="360" w:lineRule="auto"/>
        <w:ind w:left="431" w:hanging="431"/>
      </w:pPr>
      <w:r>
        <w:t>Új faj feltöltésének tesztelése</w:t>
      </w:r>
    </w:p>
    <w:p w:rsidR="00ED4D04" w:rsidRDefault="00ED4D04" w:rsidP="00ED4D04">
      <w:pPr>
        <w:pStyle w:val="Listaszerbekezds"/>
        <w:numPr>
          <w:ilvl w:val="0"/>
          <w:numId w:val="28"/>
        </w:numPr>
        <w:spacing w:line="360" w:lineRule="auto"/>
        <w:ind w:left="431" w:hanging="431"/>
      </w:pPr>
      <w:r>
        <w:t>Böngészés tesztelése</w:t>
      </w:r>
    </w:p>
    <w:p w:rsidR="00ED4D04" w:rsidRDefault="00ED4D04" w:rsidP="00ED4D04">
      <w:pPr>
        <w:pStyle w:val="Listaszerbekezds"/>
        <w:numPr>
          <w:ilvl w:val="0"/>
          <w:numId w:val="28"/>
        </w:numPr>
        <w:spacing w:line="360" w:lineRule="auto"/>
        <w:ind w:left="431" w:hanging="431"/>
      </w:pPr>
      <w:r>
        <w:t>Egyedi ajánlat kérés tesztelése</w:t>
      </w:r>
    </w:p>
    <w:p w:rsidR="00ED4D04" w:rsidRDefault="00ED4D04" w:rsidP="00ED4D04">
      <w:pPr>
        <w:pStyle w:val="Listaszerbekezds"/>
        <w:numPr>
          <w:ilvl w:val="0"/>
          <w:numId w:val="28"/>
        </w:numPr>
        <w:spacing w:line="360" w:lineRule="auto"/>
        <w:ind w:left="431" w:hanging="431"/>
      </w:pPr>
      <w:r>
        <w:t>Adatbázis tesztelése</w:t>
      </w:r>
    </w:p>
    <w:p w:rsidR="00ED4D04" w:rsidRPr="00ED4D04" w:rsidRDefault="00ED4D04" w:rsidP="00ED4D04">
      <w:pPr>
        <w:pStyle w:val="Listaszerbekezds"/>
        <w:numPr>
          <w:ilvl w:val="0"/>
          <w:numId w:val="28"/>
        </w:numPr>
        <w:spacing w:line="360" w:lineRule="auto"/>
        <w:ind w:left="431" w:hanging="431"/>
      </w:pPr>
      <w:r>
        <w:t>Kölcsönzés tesztelése</w:t>
      </w:r>
    </w:p>
    <w:sectPr w:rsidR="00ED4D04" w:rsidRPr="00ED4D04">
      <w:headerReference w:type="default" r:id="rId36"/>
      <w:footerReference w:type="default" r:id="rId37"/>
      <w:pgSz w:w="11906" w:h="16838"/>
      <w:pgMar w:top="1417" w:right="1417" w:bottom="1417" w:left="1417" w:header="708" w:footer="708" w:gutter="0"/>
      <w:cols w:space="708"/>
      <w:docGrid w:linePitch="240" w:charSpace="3276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0572" w:rsidRDefault="00BA0572">
      <w:r>
        <w:separator/>
      </w:r>
    </w:p>
  </w:endnote>
  <w:endnote w:type="continuationSeparator" w:id="0">
    <w:p w:rsidR="00BA0572" w:rsidRDefault="00BA05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Nimbus Sans L">
    <w:altName w:val="Arial"/>
    <w:charset w:val="00"/>
    <w:family w:val="auto"/>
    <w:pitch w:val="variable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Liberation Sans">
    <w:altName w:val="Arial"/>
    <w:charset w:val="00"/>
    <w:family w:val="swiss"/>
    <w:pitch w:val="variable"/>
  </w:font>
  <w:font w:name="font317">
    <w:charset w:val="00"/>
    <w:family w:val="auto"/>
    <w:pitch w:val="variable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3C0B" w:rsidRDefault="00113C0B">
    <w:pPr>
      <w:pStyle w:val="llb"/>
      <w:pBdr>
        <w:top w:val="double" w:sz="28" w:space="1" w:color="800000"/>
      </w:pBdr>
    </w:pPr>
    <w:r>
      <w:rPr>
        <w:rFonts w:ascii="Cambria" w:hAnsi="Cambria" w:cs="font317"/>
      </w:rPr>
      <w:t>KACSOR TEAM</w:t>
    </w:r>
    <w:r>
      <w:rPr>
        <w:rFonts w:ascii="Cambria" w:hAnsi="Cambria" w:cs="font317"/>
      </w:rPr>
      <w:tab/>
      <w:t xml:space="preserve">Oldal </w:t>
    </w:r>
    <w:r>
      <w:fldChar w:fldCharType="begin"/>
    </w:r>
    <w:r>
      <w:instrText xml:space="preserve"> PAGE </w:instrText>
    </w:r>
    <w:r>
      <w:fldChar w:fldCharType="separate"/>
    </w:r>
    <w:r w:rsidR="00870BEF">
      <w:rPr>
        <w:noProof/>
      </w:rPr>
      <w:t>26</w:t>
    </w:r>
    <w:r>
      <w:fldChar w:fldCharType="end"/>
    </w:r>
  </w:p>
  <w:p w:rsidR="00113C0B" w:rsidRDefault="00113C0B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0572" w:rsidRDefault="00BA0572">
      <w:r>
        <w:separator/>
      </w:r>
    </w:p>
  </w:footnote>
  <w:footnote w:type="continuationSeparator" w:id="0">
    <w:p w:rsidR="00BA0572" w:rsidRDefault="00BA057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3C0B" w:rsidRDefault="00113C0B">
    <w:pPr>
      <w:pStyle w:val="lfej"/>
      <w:pBdr>
        <w:bottom w:val="double" w:sz="20" w:space="1" w:color="800000"/>
      </w:pBdr>
      <w:jc w:val="center"/>
      <w:rPr>
        <w:rFonts w:ascii="Cambria" w:hAnsi="Cambria" w:cs="font317"/>
        <w:sz w:val="32"/>
        <w:szCs w:val="32"/>
      </w:rPr>
    </w:pPr>
    <w:r>
      <w:rPr>
        <w:rFonts w:ascii="Cambria" w:hAnsi="Cambria" w:cs="font317"/>
        <w:sz w:val="32"/>
        <w:szCs w:val="32"/>
      </w:rPr>
      <w:t>Szoftvertechnológia Gyakorlat (OE-NIK)</w:t>
    </w:r>
  </w:p>
  <w:p w:rsidR="00113C0B" w:rsidRDefault="00113C0B">
    <w:pPr>
      <w:pStyle w:val="lfej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pStyle w:val="Cmsor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Cmsor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multilevel"/>
    <w:tmpl w:val="00000002"/>
    <w:name w:val="WWNum3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180"/>
      </w:pPr>
    </w:lvl>
  </w:abstractNum>
  <w:abstractNum w:abstractNumId="2">
    <w:nsid w:val="00000003"/>
    <w:multiLevelType w:val="multilevel"/>
    <w:tmpl w:val="00000003"/>
    <w:name w:val="WWNum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3">
    <w:nsid w:val="00000004"/>
    <w:multiLevelType w:val="multilevel"/>
    <w:tmpl w:val="00000004"/>
    <w:name w:val="WWNum5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/>
      </w:rPr>
    </w:lvl>
  </w:abstractNum>
  <w:abstractNum w:abstractNumId="4">
    <w:nsid w:val="00000005"/>
    <w:multiLevelType w:val="multilevel"/>
    <w:tmpl w:val="00000005"/>
    <w:name w:val="WWNum7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180"/>
      </w:pPr>
    </w:lvl>
  </w:abstractNum>
  <w:abstractNum w:abstractNumId="5">
    <w:nsid w:val="00000006"/>
    <w:multiLevelType w:val="multilevel"/>
    <w:tmpl w:val="00000006"/>
    <w:name w:val="WWNum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180"/>
      </w:pPr>
    </w:lvl>
  </w:abstractNum>
  <w:abstractNum w:abstractNumId="6">
    <w:nsid w:val="00000007"/>
    <w:multiLevelType w:val="multilevel"/>
    <w:tmpl w:val="00000007"/>
    <w:name w:val="WW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180"/>
      </w:pPr>
    </w:lvl>
  </w:abstractNum>
  <w:abstractNum w:abstractNumId="7">
    <w:nsid w:val="00000008"/>
    <w:multiLevelType w:val="multilevel"/>
    <w:tmpl w:val="00000008"/>
    <w:name w:val="WWNum1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180"/>
      </w:pPr>
    </w:lvl>
  </w:abstractNum>
  <w:abstractNum w:abstractNumId="8">
    <w:nsid w:val="00000009"/>
    <w:multiLevelType w:val="multilevel"/>
    <w:tmpl w:val="00000009"/>
    <w:name w:val="WWNum1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180"/>
      </w:pPr>
    </w:lvl>
  </w:abstractNum>
  <w:abstractNum w:abstractNumId="9">
    <w:nsid w:val="0000000A"/>
    <w:multiLevelType w:val="multilevel"/>
    <w:tmpl w:val="0000000A"/>
    <w:name w:val="WWNum1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10">
    <w:nsid w:val="0000000B"/>
    <w:multiLevelType w:val="multilevel"/>
    <w:tmpl w:val="0000000B"/>
    <w:name w:val="WWNum15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180"/>
      </w:pPr>
    </w:lvl>
  </w:abstractNum>
  <w:abstractNum w:abstractNumId="11">
    <w:nsid w:val="0000000C"/>
    <w:multiLevelType w:val="multilevel"/>
    <w:tmpl w:val="0000000C"/>
    <w:name w:val="WWNum1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180"/>
      </w:pPr>
    </w:lvl>
  </w:abstractNum>
  <w:abstractNum w:abstractNumId="12">
    <w:nsid w:val="0FF858A5"/>
    <w:multiLevelType w:val="multilevel"/>
    <w:tmpl w:val="C2BAFE8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2.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3">
    <w:nsid w:val="13751E20"/>
    <w:multiLevelType w:val="multilevel"/>
    <w:tmpl w:val="C2BAFE8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2.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4">
    <w:nsid w:val="14830EF0"/>
    <w:multiLevelType w:val="hybridMultilevel"/>
    <w:tmpl w:val="B262EA5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59E37C9"/>
    <w:multiLevelType w:val="multilevel"/>
    <w:tmpl w:val="C2BAFE8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2.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6">
    <w:nsid w:val="36244361"/>
    <w:multiLevelType w:val="multilevel"/>
    <w:tmpl w:val="3134FA4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2.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7">
    <w:nsid w:val="41BB5337"/>
    <w:multiLevelType w:val="hybridMultilevel"/>
    <w:tmpl w:val="642A14C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0DF0C0D"/>
    <w:multiLevelType w:val="hybridMultilevel"/>
    <w:tmpl w:val="F1640D1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2C86EE6"/>
    <w:multiLevelType w:val="hybridMultilevel"/>
    <w:tmpl w:val="560C748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83D7FF5"/>
    <w:multiLevelType w:val="multilevel"/>
    <w:tmpl w:val="C2BAFE8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2.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4"/>
  </w:num>
  <w:num w:numId="21">
    <w:abstractNumId w:val="18"/>
  </w:num>
  <w:num w:numId="22">
    <w:abstractNumId w:val="19"/>
  </w:num>
  <w:num w:numId="23">
    <w:abstractNumId w:val="17"/>
  </w:num>
  <w:num w:numId="24">
    <w:abstractNumId w:val="13"/>
  </w:num>
  <w:num w:numId="25">
    <w:abstractNumId w:val="15"/>
  </w:num>
  <w:num w:numId="26">
    <w:abstractNumId w:val="20"/>
  </w:num>
  <w:num w:numId="27">
    <w:abstractNumId w:val="12"/>
  </w:num>
  <w:num w:numId="2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Norm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47D6"/>
    <w:rsid w:val="00034B3D"/>
    <w:rsid w:val="00093771"/>
    <w:rsid w:val="000D1B52"/>
    <w:rsid w:val="00113C0B"/>
    <w:rsid w:val="00161F8A"/>
    <w:rsid w:val="00186BC6"/>
    <w:rsid w:val="0028795D"/>
    <w:rsid w:val="002C125F"/>
    <w:rsid w:val="003071EF"/>
    <w:rsid w:val="004173EC"/>
    <w:rsid w:val="004A2F1B"/>
    <w:rsid w:val="004E00E4"/>
    <w:rsid w:val="00534A15"/>
    <w:rsid w:val="0065323A"/>
    <w:rsid w:val="00675435"/>
    <w:rsid w:val="0067793C"/>
    <w:rsid w:val="006B0C6F"/>
    <w:rsid w:val="008057DD"/>
    <w:rsid w:val="00870BEF"/>
    <w:rsid w:val="009C47D6"/>
    <w:rsid w:val="00BA0572"/>
    <w:rsid w:val="00C003A1"/>
    <w:rsid w:val="00CF632B"/>
    <w:rsid w:val="00D62FD6"/>
    <w:rsid w:val="00DE3FD7"/>
    <w:rsid w:val="00E03368"/>
    <w:rsid w:val="00E15B92"/>
    <w:rsid w:val="00E721A8"/>
    <w:rsid w:val="00ED4D04"/>
    <w:rsid w:val="00EF11F7"/>
    <w:rsid w:val="00F14AE8"/>
    <w:rsid w:val="00FC0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">
    <w:name w:val="Normal"/>
    <w:qFormat/>
    <w:rsid w:val="00093771"/>
    <w:pPr>
      <w:suppressAutoHyphens/>
      <w:spacing w:line="100" w:lineRule="atLeast"/>
      <w:jc w:val="both"/>
    </w:pPr>
    <w:rPr>
      <w:rFonts w:ascii="Calibri" w:eastAsia="Nimbus Sans L" w:hAnsi="Calibri" w:cs="Calibri"/>
      <w:color w:val="000000"/>
      <w:kern w:val="1"/>
      <w:sz w:val="24"/>
      <w:szCs w:val="24"/>
      <w:lang w:eastAsia="ar-SA"/>
    </w:rPr>
  </w:style>
  <w:style w:type="paragraph" w:styleId="Cmsor1">
    <w:name w:val="heading 1"/>
    <w:basedOn w:val="Norml"/>
    <w:next w:val="Szvegtrzs"/>
    <w:qFormat/>
    <w:rsid w:val="00093771"/>
    <w:pPr>
      <w:numPr>
        <w:numId w:val="1"/>
      </w:numPr>
      <w:spacing w:after="360"/>
      <w:jc w:val="center"/>
      <w:outlineLvl w:val="0"/>
    </w:pPr>
    <w:rPr>
      <w:rFonts w:cs="Times New Roman"/>
      <w:b/>
      <w:bCs/>
      <w:sz w:val="28"/>
      <w:szCs w:val="28"/>
      <w:u w:val="single"/>
    </w:rPr>
  </w:style>
  <w:style w:type="paragraph" w:styleId="Cmsor2">
    <w:name w:val="heading 2"/>
    <w:basedOn w:val="Norml"/>
    <w:next w:val="Szvegtrzs"/>
    <w:qFormat/>
    <w:rsid w:val="00093771"/>
    <w:pPr>
      <w:numPr>
        <w:ilvl w:val="1"/>
        <w:numId w:val="1"/>
      </w:numPr>
      <w:spacing w:before="240" w:after="240"/>
      <w:outlineLvl w:val="1"/>
    </w:pPr>
    <w:rPr>
      <w:rFonts w:cs="Times New Roman"/>
      <w:b/>
      <w:bCs/>
      <w:sz w:val="23"/>
      <w:szCs w:val="23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ListLabel1">
    <w:name w:val="ListLabel 1"/>
    <w:rPr>
      <w:rFonts w:cs="Arial"/>
    </w:rPr>
  </w:style>
  <w:style w:type="character" w:customStyle="1" w:styleId="ListLabel2">
    <w:name w:val="ListLabel 2"/>
    <w:rPr>
      <w:rFonts w:cs="Courier New"/>
    </w:rPr>
  </w:style>
  <w:style w:type="character" w:customStyle="1" w:styleId="Bekezdsalapbettpusa1">
    <w:name w:val="Bekezdés alapbetűtípusa1"/>
  </w:style>
  <w:style w:type="character" w:customStyle="1" w:styleId="lfejChar">
    <w:name w:val="Élőfej Char"/>
    <w:basedOn w:val="Bekezdsalapbettpusa1"/>
  </w:style>
  <w:style w:type="character" w:customStyle="1" w:styleId="llbChar">
    <w:name w:val="Élőláb Char"/>
    <w:basedOn w:val="Bekezdsalapbettpusa1"/>
  </w:style>
  <w:style w:type="character" w:customStyle="1" w:styleId="BuborkszvegChar">
    <w:name w:val="Buborékszöveg Char"/>
    <w:basedOn w:val="Bekezdsalapbettpusa1"/>
  </w:style>
  <w:style w:type="character" w:customStyle="1" w:styleId="Cmsor1Char">
    <w:name w:val="Címsor 1 Char"/>
    <w:basedOn w:val="Bekezdsalapbettpusa1"/>
  </w:style>
  <w:style w:type="character" w:customStyle="1" w:styleId="Cmsor2Char">
    <w:name w:val="Címsor 2 Char"/>
    <w:basedOn w:val="Bekezdsalapbettpusa1"/>
  </w:style>
  <w:style w:type="paragraph" w:customStyle="1" w:styleId="Heading">
    <w:name w:val="Heading"/>
    <w:basedOn w:val="Norml"/>
    <w:next w:val="Szvegtrzs"/>
    <w:pPr>
      <w:keepNext/>
      <w:spacing w:before="240" w:after="120"/>
    </w:pPr>
    <w:rPr>
      <w:rFonts w:ascii="Liberation Sans" w:hAnsi="Liberation Sans" w:cs="Nimbus Sans L"/>
      <w:sz w:val="28"/>
      <w:szCs w:val="28"/>
    </w:rPr>
  </w:style>
  <w:style w:type="paragraph" w:styleId="Szvegtrzs">
    <w:name w:val="Body Text"/>
    <w:basedOn w:val="Norml"/>
    <w:pPr>
      <w:spacing w:after="120"/>
    </w:pPr>
  </w:style>
  <w:style w:type="paragraph" w:styleId="Lista">
    <w:name w:val="List"/>
    <w:basedOn w:val="Szvegtrzs"/>
  </w:style>
  <w:style w:type="paragraph" w:customStyle="1" w:styleId="Kpalrs1">
    <w:name w:val="Képaláírás1"/>
    <w:basedOn w:val="Norm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l"/>
    <w:pPr>
      <w:suppressLineNumbers/>
    </w:pPr>
  </w:style>
  <w:style w:type="paragraph" w:styleId="lfej">
    <w:name w:val="header"/>
    <w:basedOn w:val="Norml"/>
    <w:pPr>
      <w:suppressLineNumbers/>
      <w:tabs>
        <w:tab w:val="center" w:pos="4536"/>
        <w:tab w:val="right" w:pos="9072"/>
      </w:tabs>
    </w:pPr>
  </w:style>
  <w:style w:type="paragraph" w:styleId="llb">
    <w:name w:val="footer"/>
    <w:basedOn w:val="Norml"/>
    <w:pPr>
      <w:suppressLineNumbers/>
      <w:tabs>
        <w:tab w:val="center" w:pos="4536"/>
        <w:tab w:val="right" w:pos="9072"/>
      </w:tabs>
    </w:pPr>
  </w:style>
  <w:style w:type="paragraph" w:customStyle="1" w:styleId="Buborkszveg1">
    <w:name w:val="Buborékszöveg1"/>
    <w:basedOn w:val="Norml"/>
  </w:style>
  <w:style w:type="paragraph" w:customStyle="1" w:styleId="Nincstrkz1">
    <w:name w:val="Nincs térköz1"/>
    <w:pPr>
      <w:widowControl w:val="0"/>
      <w:suppressAutoHyphens/>
      <w:spacing w:after="200" w:line="276" w:lineRule="auto"/>
    </w:pPr>
    <w:rPr>
      <w:rFonts w:ascii="Calibri" w:eastAsia="Nimbus Sans L" w:hAnsi="Calibri" w:cs="font317"/>
      <w:kern w:val="1"/>
      <w:sz w:val="22"/>
      <w:szCs w:val="22"/>
      <w:lang w:eastAsia="ar-SA"/>
    </w:rPr>
  </w:style>
  <w:style w:type="paragraph" w:customStyle="1" w:styleId="Listaszerbekezds1">
    <w:name w:val="Listaszerű bekezdés1"/>
    <w:basedOn w:val="Norml"/>
  </w:style>
  <w:style w:type="paragraph" w:styleId="Alcm">
    <w:name w:val="Subtitle"/>
    <w:basedOn w:val="Norml"/>
    <w:next w:val="Norml"/>
    <w:link w:val="AlcmChar"/>
    <w:qFormat/>
    <w:rsid w:val="00093771"/>
    <w:pPr>
      <w:spacing w:after="60"/>
      <w:jc w:val="center"/>
      <w:outlineLvl w:val="1"/>
    </w:pPr>
    <w:rPr>
      <w:rFonts w:eastAsia="Times New Roman" w:cs="Times New Roman"/>
    </w:rPr>
  </w:style>
  <w:style w:type="character" w:customStyle="1" w:styleId="AlcmChar">
    <w:name w:val="Alcím Char"/>
    <w:link w:val="Alcm"/>
    <w:rsid w:val="00093771"/>
    <w:rPr>
      <w:rFonts w:ascii="Calibri" w:eastAsia="Times New Roman" w:hAnsi="Calibri" w:cs="Times New Roman"/>
      <w:color w:val="000000"/>
      <w:kern w:val="1"/>
      <w:sz w:val="24"/>
      <w:szCs w:val="24"/>
      <w:lang w:eastAsia="ar-SA"/>
    </w:rPr>
  </w:style>
  <w:style w:type="paragraph" w:styleId="Buborkszveg">
    <w:name w:val="Balloon Text"/>
    <w:basedOn w:val="Norml"/>
    <w:link w:val="BuborkszvegChar1"/>
    <w:rsid w:val="000D1B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1">
    <w:name w:val="Buborékszöveg Char1"/>
    <w:basedOn w:val="Bekezdsalapbettpusa"/>
    <w:link w:val="Buborkszveg"/>
    <w:rsid w:val="000D1B52"/>
    <w:rPr>
      <w:rFonts w:ascii="Tahoma" w:eastAsia="Nimbus Sans L" w:hAnsi="Tahoma" w:cs="Tahoma"/>
      <w:color w:val="000000"/>
      <w:kern w:val="1"/>
      <w:sz w:val="16"/>
      <w:szCs w:val="16"/>
      <w:lang w:eastAsia="ar-SA"/>
    </w:rPr>
  </w:style>
  <w:style w:type="paragraph" w:styleId="Listaszerbekezds">
    <w:name w:val="List Paragraph"/>
    <w:basedOn w:val="Norml"/>
    <w:uiPriority w:val="34"/>
    <w:qFormat/>
    <w:rsid w:val="00EF11F7"/>
    <w:pPr>
      <w:suppressAutoHyphens w:val="0"/>
      <w:spacing w:after="200" w:line="276" w:lineRule="auto"/>
      <w:ind w:left="720"/>
      <w:contextualSpacing/>
      <w:jc w:val="left"/>
    </w:pPr>
    <w:rPr>
      <w:rFonts w:asciiTheme="minorHAnsi" w:eastAsiaTheme="minorHAnsi" w:hAnsiTheme="minorHAnsi" w:cstheme="minorBidi"/>
      <w:color w:val="auto"/>
      <w:kern w:val="0"/>
      <w:sz w:val="22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">
    <w:name w:val="Normal"/>
    <w:qFormat/>
    <w:rsid w:val="00093771"/>
    <w:pPr>
      <w:suppressAutoHyphens/>
      <w:spacing w:line="100" w:lineRule="atLeast"/>
      <w:jc w:val="both"/>
    </w:pPr>
    <w:rPr>
      <w:rFonts w:ascii="Calibri" w:eastAsia="Nimbus Sans L" w:hAnsi="Calibri" w:cs="Calibri"/>
      <w:color w:val="000000"/>
      <w:kern w:val="1"/>
      <w:sz w:val="24"/>
      <w:szCs w:val="24"/>
      <w:lang w:eastAsia="ar-SA"/>
    </w:rPr>
  </w:style>
  <w:style w:type="paragraph" w:styleId="Cmsor1">
    <w:name w:val="heading 1"/>
    <w:basedOn w:val="Norml"/>
    <w:next w:val="Szvegtrzs"/>
    <w:qFormat/>
    <w:rsid w:val="00093771"/>
    <w:pPr>
      <w:numPr>
        <w:numId w:val="1"/>
      </w:numPr>
      <w:spacing w:after="360"/>
      <w:jc w:val="center"/>
      <w:outlineLvl w:val="0"/>
    </w:pPr>
    <w:rPr>
      <w:rFonts w:cs="Times New Roman"/>
      <w:b/>
      <w:bCs/>
      <w:sz w:val="28"/>
      <w:szCs w:val="28"/>
      <w:u w:val="single"/>
    </w:rPr>
  </w:style>
  <w:style w:type="paragraph" w:styleId="Cmsor2">
    <w:name w:val="heading 2"/>
    <w:basedOn w:val="Norml"/>
    <w:next w:val="Szvegtrzs"/>
    <w:qFormat/>
    <w:rsid w:val="00093771"/>
    <w:pPr>
      <w:numPr>
        <w:ilvl w:val="1"/>
        <w:numId w:val="1"/>
      </w:numPr>
      <w:spacing w:before="240" w:after="240"/>
      <w:outlineLvl w:val="1"/>
    </w:pPr>
    <w:rPr>
      <w:rFonts w:cs="Times New Roman"/>
      <w:b/>
      <w:bCs/>
      <w:sz w:val="23"/>
      <w:szCs w:val="23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ListLabel1">
    <w:name w:val="ListLabel 1"/>
    <w:rPr>
      <w:rFonts w:cs="Arial"/>
    </w:rPr>
  </w:style>
  <w:style w:type="character" w:customStyle="1" w:styleId="ListLabel2">
    <w:name w:val="ListLabel 2"/>
    <w:rPr>
      <w:rFonts w:cs="Courier New"/>
    </w:rPr>
  </w:style>
  <w:style w:type="character" w:customStyle="1" w:styleId="Bekezdsalapbettpusa1">
    <w:name w:val="Bekezdés alapbetűtípusa1"/>
  </w:style>
  <w:style w:type="character" w:customStyle="1" w:styleId="lfejChar">
    <w:name w:val="Élőfej Char"/>
    <w:basedOn w:val="Bekezdsalapbettpusa1"/>
  </w:style>
  <w:style w:type="character" w:customStyle="1" w:styleId="llbChar">
    <w:name w:val="Élőláb Char"/>
    <w:basedOn w:val="Bekezdsalapbettpusa1"/>
  </w:style>
  <w:style w:type="character" w:customStyle="1" w:styleId="BuborkszvegChar">
    <w:name w:val="Buborékszöveg Char"/>
    <w:basedOn w:val="Bekezdsalapbettpusa1"/>
  </w:style>
  <w:style w:type="character" w:customStyle="1" w:styleId="Cmsor1Char">
    <w:name w:val="Címsor 1 Char"/>
    <w:basedOn w:val="Bekezdsalapbettpusa1"/>
  </w:style>
  <w:style w:type="character" w:customStyle="1" w:styleId="Cmsor2Char">
    <w:name w:val="Címsor 2 Char"/>
    <w:basedOn w:val="Bekezdsalapbettpusa1"/>
  </w:style>
  <w:style w:type="paragraph" w:customStyle="1" w:styleId="Heading">
    <w:name w:val="Heading"/>
    <w:basedOn w:val="Norml"/>
    <w:next w:val="Szvegtrzs"/>
    <w:pPr>
      <w:keepNext/>
      <w:spacing w:before="240" w:after="120"/>
    </w:pPr>
    <w:rPr>
      <w:rFonts w:ascii="Liberation Sans" w:hAnsi="Liberation Sans" w:cs="Nimbus Sans L"/>
      <w:sz w:val="28"/>
      <w:szCs w:val="28"/>
    </w:rPr>
  </w:style>
  <w:style w:type="paragraph" w:styleId="Szvegtrzs">
    <w:name w:val="Body Text"/>
    <w:basedOn w:val="Norml"/>
    <w:pPr>
      <w:spacing w:after="120"/>
    </w:pPr>
  </w:style>
  <w:style w:type="paragraph" w:styleId="Lista">
    <w:name w:val="List"/>
    <w:basedOn w:val="Szvegtrzs"/>
  </w:style>
  <w:style w:type="paragraph" w:customStyle="1" w:styleId="Kpalrs1">
    <w:name w:val="Képaláírás1"/>
    <w:basedOn w:val="Norm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l"/>
    <w:pPr>
      <w:suppressLineNumbers/>
    </w:pPr>
  </w:style>
  <w:style w:type="paragraph" w:styleId="lfej">
    <w:name w:val="header"/>
    <w:basedOn w:val="Norml"/>
    <w:pPr>
      <w:suppressLineNumbers/>
      <w:tabs>
        <w:tab w:val="center" w:pos="4536"/>
        <w:tab w:val="right" w:pos="9072"/>
      </w:tabs>
    </w:pPr>
  </w:style>
  <w:style w:type="paragraph" w:styleId="llb">
    <w:name w:val="footer"/>
    <w:basedOn w:val="Norml"/>
    <w:pPr>
      <w:suppressLineNumbers/>
      <w:tabs>
        <w:tab w:val="center" w:pos="4536"/>
        <w:tab w:val="right" w:pos="9072"/>
      </w:tabs>
    </w:pPr>
  </w:style>
  <w:style w:type="paragraph" w:customStyle="1" w:styleId="Buborkszveg1">
    <w:name w:val="Buborékszöveg1"/>
    <w:basedOn w:val="Norml"/>
  </w:style>
  <w:style w:type="paragraph" w:customStyle="1" w:styleId="Nincstrkz1">
    <w:name w:val="Nincs térköz1"/>
    <w:pPr>
      <w:widowControl w:val="0"/>
      <w:suppressAutoHyphens/>
      <w:spacing w:after="200" w:line="276" w:lineRule="auto"/>
    </w:pPr>
    <w:rPr>
      <w:rFonts w:ascii="Calibri" w:eastAsia="Nimbus Sans L" w:hAnsi="Calibri" w:cs="font317"/>
      <w:kern w:val="1"/>
      <w:sz w:val="22"/>
      <w:szCs w:val="22"/>
      <w:lang w:eastAsia="ar-SA"/>
    </w:rPr>
  </w:style>
  <w:style w:type="paragraph" w:customStyle="1" w:styleId="Listaszerbekezds1">
    <w:name w:val="Listaszerű bekezdés1"/>
    <w:basedOn w:val="Norml"/>
  </w:style>
  <w:style w:type="paragraph" w:styleId="Alcm">
    <w:name w:val="Subtitle"/>
    <w:basedOn w:val="Norml"/>
    <w:next w:val="Norml"/>
    <w:link w:val="AlcmChar"/>
    <w:qFormat/>
    <w:rsid w:val="00093771"/>
    <w:pPr>
      <w:spacing w:after="60"/>
      <w:jc w:val="center"/>
      <w:outlineLvl w:val="1"/>
    </w:pPr>
    <w:rPr>
      <w:rFonts w:eastAsia="Times New Roman" w:cs="Times New Roman"/>
    </w:rPr>
  </w:style>
  <w:style w:type="character" w:customStyle="1" w:styleId="AlcmChar">
    <w:name w:val="Alcím Char"/>
    <w:link w:val="Alcm"/>
    <w:rsid w:val="00093771"/>
    <w:rPr>
      <w:rFonts w:ascii="Calibri" w:eastAsia="Times New Roman" w:hAnsi="Calibri" w:cs="Times New Roman"/>
      <w:color w:val="000000"/>
      <w:kern w:val="1"/>
      <w:sz w:val="24"/>
      <w:szCs w:val="24"/>
      <w:lang w:eastAsia="ar-SA"/>
    </w:rPr>
  </w:style>
  <w:style w:type="paragraph" w:styleId="Buborkszveg">
    <w:name w:val="Balloon Text"/>
    <w:basedOn w:val="Norml"/>
    <w:link w:val="BuborkszvegChar1"/>
    <w:rsid w:val="000D1B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1">
    <w:name w:val="Buborékszöveg Char1"/>
    <w:basedOn w:val="Bekezdsalapbettpusa"/>
    <w:link w:val="Buborkszveg"/>
    <w:rsid w:val="000D1B52"/>
    <w:rPr>
      <w:rFonts w:ascii="Tahoma" w:eastAsia="Nimbus Sans L" w:hAnsi="Tahoma" w:cs="Tahoma"/>
      <w:color w:val="000000"/>
      <w:kern w:val="1"/>
      <w:sz w:val="16"/>
      <w:szCs w:val="16"/>
      <w:lang w:eastAsia="ar-SA"/>
    </w:rPr>
  </w:style>
  <w:style w:type="paragraph" w:styleId="Listaszerbekezds">
    <w:name w:val="List Paragraph"/>
    <w:basedOn w:val="Norml"/>
    <w:uiPriority w:val="34"/>
    <w:qFormat/>
    <w:rsid w:val="00EF11F7"/>
    <w:pPr>
      <w:suppressAutoHyphens w:val="0"/>
      <w:spacing w:after="200" w:line="276" w:lineRule="auto"/>
      <w:ind w:left="720"/>
      <w:contextualSpacing/>
      <w:jc w:val="left"/>
    </w:pPr>
    <w:rPr>
      <w:rFonts w:asciiTheme="minorHAnsi" w:eastAsiaTheme="minorHAnsi" w:hAnsiTheme="minorHAnsi" w:cstheme="minorBidi"/>
      <w:color w:val="auto"/>
      <w:kern w:val="0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975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em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35</Pages>
  <Words>1336</Words>
  <Characters>9221</Characters>
  <Application>Microsoft Office Word</Application>
  <DocSecurity>0</DocSecurity>
  <Lines>76</Lines>
  <Paragraphs>21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Szoftvertechnológia Gyakorlat (OE-NIK)</vt:lpstr>
    </vt:vector>
  </TitlesOfParts>
  <Company/>
  <LinksUpToDate>false</LinksUpToDate>
  <CharactersWithSpaces>10536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Szoftvertechnológia Gyakorlat (OE-NIK)</dc:title>
  <dc:creator>Csernok Gábor</dc:creator>
  <cp:lastModifiedBy>Gaga</cp:lastModifiedBy>
  <cp:revision>6</cp:revision>
  <dcterms:created xsi:type="dcterms:W3CDTF">2012-05-05T21:36:00Z</dcterms:created>
  <dcterms:modified xsi:type="dcterms:W3CDTF">2012-05-06T19:46:00Z</dcterms:modified>
</cp:coreProperties>
</file>